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38C" w:rsidRDefault="0031638C" w:rsidP="00EE327D">
      <w:pPr>
        <w:pStyle w:val="Title"/>
        <w:jc w:val="both"/>
      </w:pPr>
      <w:r>
        <w:t>workshop overview</w:t>
      </w:r>
    </w:p>
    <w:p w:rsidR="0031638C" w:rsidRDefault="0031638C" w:rsidP="00EE327D">
      <w:pPr>
        <w:pStyle w:val="Heading1"/>
        <w:jc w:val="both"/>
      </w:pPr>
      <w:r>
        <w:t>workshop goal</w:t>
      </w:r>
      <w:r w:rsidR="00DF4C0B">
        <w:t>s</w:t>
      </w:r>
    </w:p>
    <w:p w:rsidR="0031638C" w:rsidRPr="0031638C" w:rsidRDefault="0031638C" w:rsidP="00EE327D">
      <w:pPr>
        <w:jc w:val="both"/>
      </w:pPr>
      <w:r>
        <w:t>In this workshop you'll build a real NativeScript App based on Javascript. You'll see how such an app can be structured, how to handle a flow of information</w:t>
      </w:r>
      <w:r w:rsidR="00DF4C0B">
        <w:t xml:space="preserve"> in the app</w:t>
      </w:r>
      <w:r>
        <w:t xml:space="preserve"> and </w:t>
      </w:r>
      <w:r w:rsidR="00DF4C0B">
        <w:t xml:space="preserve">how </w:t>
      </w:r>
      <w:r>
        <w:t xml:space="preserve">to affect the </w:t>
      </w:r>
      <w:r w:rsidR="00DF4C0B">
        <w:t>views and navigation in it.</w:t>
      </w:r>
    </w:p>
    <w:p w:rsidR="0031638C" w:rsidRDefault="0031638C" w:rsidP="00EE327D">
      <w:pPr>
        <w:pStyle w:val="Heading1"/>
        <w:jc w:val="both"/>
      </w:pPr>
      <w:r>
        <w:t>app description and flow</w:t>
      </w:r>
    </w:p>
    <w:p w:rsidR="0031638C" w:rsidRDefault="0031638C" w:rsidP="00E27E58">
      <w:pPr>
        <w:jc w:val="both"/>
      </w:pPr>
      <w:r>
        <w:t xml:space="preserve">The app you'll be building is called QuizMonkey. It'll hold a list of quizzes and when a user chooses a quiz they'll go through some questions and then see a summary of how well they did. </w:t>
      </w:r>
    </w:p>
    <w:p w:rsidR="0031638C" w:rsidRDefault="0031638C" w:rsidP="00EE327D">
      <w:pPr>
        <w:jc w:val="both"/>
      </w:pPr>
      <w:r>
        <w:t xml:space="preserve">These are the views you'll be creating: </w:t>
      </w:r>
    </w:p>
    <w:p w:rsidR="005A7E74" w:rsidRDefault="005A7E74" w:rsidP="00EE327D">
      <w:pPr>
        <w:jc w:val="both"/>
      </w:pPr>
    </w:p>
    <w:p w:rsidR="0031638C" w:rsidRPr="005A7E74" w:rsidRDefault="005A7E74" w:rsidP="00EE327D">
      <w:pPr>
        <w:jc w:val="both"/>
      </w:pPr>
      <w:r w:rsidRPr="005A7E74">
        <w:t xml:space="preserve">           Welcome View                             Quiz List                             Question View                        Quiz Summary</w:t>
      </w:r>
    </w:p>
    <w:p w:rsidR="0031638C" w:rsidRDefault="005A7E74" w:rsidP="00EE327D">
      <w:pPr>
        <w:pStyle w:val="Title"/>
        <w:jc w:val="both"/>
      </w:pPr>
      <w:r w:rsidRPr="005A7E74">
        <w:rPr>
          <w:noProof/>
          <w:lang w:eastAsia="en-US" w:bidi="he-IL"/>
        </w:rPr>
        <w:drawing>
          <wp:inline distT="0" distB="0" distL="0" distR="0" wp14:anchorId="26754DF0" wp14:editId="7D3BBB31">
            <wp:extent cx="5943600" cy="2527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7935"/>
                    </a:xfrm>
                    <a:prstGeom prst="rect">
                      <a:avLst/>
                    </a:prstGeom>
                  </pic:spPr>
                </pic:pic>
              </a:graphicData>
            </a:graphic>
          </wp:inline>
        </w:drawing>
      </w:r>
    </w:p>
    <w:p w:rsidR="005A7E74" w:rsidRDefault="005A7E74" w:rsidP="00EE327D">
      <w:pPr>
        <w:jc w:val="both"/>
        <w:rPr>
          <w:rFonts w:asciiTheme="majorHAnsi" w:eastAsiaTheme="majorEastAsia" w:hAnsiTheme="majorHAnsi" w:cstheme="majorBidi"/>
          <w:caps/>
          <w:color w:val="0673A5" w:themeColor="text2" w:themeShade="BF"/>
          <w:spacing w:val="10"/>
          <w:sz w:val="52"/>
          <w:szCs w:val="52"/>
        </w:rPr>
      </w:pPr>
      <w:r>
        <w:br w:type="page"/>
      </w:r>
    </w:p>
    <w:p w:rsidR="004E1AED" w:rsidRPr="004E1AED" w:rsidRDefault="001B1444" w:rsidP="00EE327D">
      <w:pPr>
        <w:pStyle w:val="Title"/>
        <w:jc w:val="both"/>
      </w:pPr>
      <w:r>
        <w:lastRenderedPageBreak/>
        <w:t>Before starting</w:t>
      </w:r>
    </w:p>
    <w:p w:rsidR="00194DF6" w:rsidRDefault="001B1444" w:rsidP="00EE327D">
      <w:pPr>
        <w:pStyle w:val="Heading1"/>
        <w:jc w:val="both"/>
      </w:pPr>
      <w:r>
        <w:t>basic installations</w:t>
      </w:r>
    </w:p>
    <w:p w:rsidR="001B1444" w:rsidRPr="00805147" w:rsidRDefault="001B1444" w:rsidP="00EE327D">
      <w:pPr>
        <w:jc w:val="both"/>
      </w:pPr>
      <w:r w:rsidRPr="00805147">
        <w:t xml:space="preserve">To Install NativeScript and all its prerequisites, follow the guide in this link: </w:t>
      </w:r>
    </w:p>
    <w:p w:rsidR="001B1444" w:rsidRDefault="00E27E58" w:rsidP="00EE327D">
      <w:pPr>
        <w:jc w:val="both"/>
      </w:pPr>
      <w:hyperlink r:id="rId12" w:history="1">
        <w:r w:rsidR="001B1444" w:rsidRPr="00A5227F">
          <w:rPr>
            <w:rStyle w:val="Hyperlink"/>
          </w:rPr>
          <w:t>https://docs.nativescript.org/start/quick-setup</w:t>
        </w:r>
      </w:hyperlink>
    </w:p>
    <w:p w:rsidR="004E1AED" w:rsidRDefault="004E1AED" w:rsidP="00EE327D">
      <w:pPr>
        <w:jc w:val="both"/>
      </w:pPr>
    </w:p>
    <w:p w:rsidR="001B1444" w:rsidRDefault="001B1444" w:rsidP="00EE327D">
      <w:pPr>
        <w:pStyle w:val="Heading1"/>
        <w:jc w:val="both"/>
      </w:pPr>
      <w:r>
        <w:t>WIN/Linux users: create a functional Android Emulator</w:t>
      </w:r>
    </w:p>
    <w:p w:rsidR="001B1444" w:rsidRPr="00805147" w:rsidRDefault="001B1444" w:rsidP="00EE327D">
      <w:pPr>
        <w:jc w:val="both"/>
      </w:pPr>
      <w:r w:rsidRPr="00805147">
        <w:t>First, open AndroidStudio. This should have been installed for you with the basic NativeScript Installation.</w:t>
      </w:r>
    </w:p>
    <w:p w:rsidR="001B1444" w:rsidRDefault="001B1444" w:rsidP="00EE327D">
      <w:pPr>
        <w:pStyle w:val="Heading5"/>
        <w:jc w:val="both"/>
      </w:pPr>
      <w:r>
        <w:t>Update Android SDK Packages</w:t>
      </w:r>
    </w:p>
    <w:p w:rsidR="001B1444" w:rsidRDefault="001B1444" w:rsidP="00EE327D">
      <w:pPr>
        <w:jc w:val="both"/>
      </w:pPr>
      <w:r>
        <w:t xml:space="preserve">Go to Tools </w:t>
      </w:r>
      <w:r>
        <w:sym w:font="Wingdings" w:char="F0E0"/>
      </w:r>
      <w:r>
        <w:t xml:space="preserve"> Android </w:t>
      </w:r>
      <w:r>
        <w:sym w:font="Wingdings" w:char="F0E0"/>
      </w:r>
      <w:r>
        <w:t xml:space="preserve"> SDK Manager</w:t>
      </w:r>
    </w:p>
    <w:p w:rsidR="001B1444" w:rsidRDefault="001B1444" w:rsidP="00EE327D">
      <w:pPr>
        <w:jc w:val="both"/>
      </w:pPr>
      <w:r>
        <w:t xml:space="preserve">Choose a platform package. Marshmallow is preferred as it seems to have less compatibility issues. Check the 'Show Package </w:t>
      </w:r>
      <w:r w:rsidRPr="00805147">
        <w:t>Details'</w:t>
      </w:r>
      <w:r>
        <w:t xml:space="preserve"> checkbox and make sure you have the following components installed:</w:t>
      </w:r>
    </w:p>
    <w:p w:rsidR="001B1444" w:rsidRDefault="001B1444" w:rsidP="00EE327D">
      <w:pPr>
        <w:pStyle w:val="ListParagraph"/>
        <w:numPr>
          <w:ilvl w:val="0"/>
          <w:numId w:val="19"/>
        </w:numPr>
        <w:bidi w:val="0"/>
        <w:jc w:val="both"/>
      </w:pPr>
      <w:r>
        <w:t>Google APIs</w:t>
      </w:r>
    </w:p>
    <w:p w:rsidR="001B1444" w:rsidRDefault="001B1444" w:rsidP="00EE327D">
      <w:pPr>
        <w:pStyle w:val="ListParagraph"/>
        <w:numPr>
          <w:ilvl w:val="0"/>
          <w:numId w:val="19"/>
        </w:numPr>
        <w:bidi w:val="0"/>
        <w:jc w:val="both"/>
      </w:pPr>
      <w:r>
        <w:t>Android SDK Platform</w:t>
      </w:r>
    </w:p>
    <w:p w:rsidR="001B1444" w:rsidRDefault="001B1444" w:rsidP="00EE327D">
      <w:pPr>
        <w:pStyle w:val="ListParagraph"/>
        <w:numPr>
          <w:ilvl w:val="0"/>
          <w:numId w:val="19"/>
        </w:numPr>
        <w:bidi w:val="0"/>
        <w:jc w:val="both"/>
      </w:pPr>
      <w:r>
        <w:t>Google APIs Intel x86 Atom_64 System Image</w:t>
      </w:r>
    </w:p>
    <w:p w:rsidR="001B1444" w:rsidRDefault="001B1444" w:rsidP="00EE327D">
      <w:pPr>
        <w:jc w:val="both"/>
      </w:pPr>
      <w:r w:rsidRPr="003D6F26">
        <w:rPr>
          <w:noProof/>
          <w:lang w:eastAsia="en-US" w:bidi="he-IL"/>
        </w:rPr>
        <w:drawing>
          <wp:inline distT="0" distB="0" distL="0" distR="0" wp14:anchorId="1D53019D" wp14:editId="1471A5D3">
            <wp:extent cx="5274310" cy="3375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5025"/>
                    </a:xfrm>
                    <a:prstGeom prst="rect">
                      <a:avLst/>
                    </a:prstGeom>
                  </pic:spPr>
                </pic:pic>
              </a:graphicData>
            </a:graphic>
          </wp:inline>
        </w:drawing>
      </w:r>
    </w:p>
    <w:p w:rsidR="001B1444" w:rsidRDefault="001B1444" w:rsidP="00EE327D">
      <w:pPr>
        <w:jc w:val="both"/>
      </w:pPr>
      <w:r>
        <w:t xml:space="preserve">Click OK/Apply and let the wizard install the packages. This takes a few minutes. </w:t>
      </w:r>
    </w:p>
    <w:p w:rsidR="001B1444" w:rsidRPr="001B1444" w:rsidRDefault="001B1444" w:rsidP="00EE327D">
      <w:pPr>
        <w:pStyle w:val="Heading5"/>
        <w:jc w:val="both"/>
      </w:pPr>
      <w:r w:rsidRPr="001B1444">
        <w:lastRenderedPageBreak/>
        <w:t>Create a virtual device</w:t>
      </w:r>
    </w:p>
    <w:p w:rsidR="001B1444" w:rsidRDefault="001B1444" w:rsidP="00EE327D">
      <w:pPr>
        <w:jc w:val="both"/>
      </w:pPr>
      <w:r>
        <w:t xml:space="preserve">Go to Tools </w:t>
      </w:r>
      <w:r>
        <w:sym w:font="Wingdings" w:char="F0E0"/>
      </w:r>
      <w:r>
        <w:t xml:space="preserve"> Android </w:t>
      </w:r>
      <w:r>
        <w:sym w:font="Wingdings" w:char="F0E0"/>
      </w:r>
      <w:r>
        <w:t xml:space="preserve"> AVD Manager</w:t>
      </w:r>
    </w:p>
    <w:p w:rsidR="001B1444" w:rsidRDefault="001B1444" w:rsidP="00EE327D">
      <w:pPr>
        <w:jc w:val="both"/>
      </w:pPr>
      <w:r>
        <w:t>Click Create Virtual Device</w:t>
      </w:r>
    </w:p>
    <w:p w:rsidR="001B1444" w:rsidRDefault="001B1444" w:rsidP="00EE327D">
      <w:pPr>
        <w:jc w:val="both"/>
      </w:pPr>
      <w:r w:rsidRPr="003D6F26">
        <w:rPr>
          <w:noProof/>
          <w:lang w:eastAsia="en-US" w:bidi="he-IL"/>
        </w:rPr>
        <w:drawing>
          <wp:inline distT="0" distB="0" distL="0" distR="0" wp14:anchorId="23E2EB14" wp14:editId="53611CAE">
            <wp:extent cx="5274310" cy="2284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84730"/>
                    </a:xfrm>
                    <a:prstGeom prst="rect">
                      <a:avLst/>
                    </a:prstGeom>
                  </pic:spPr>
                </pic:pic>
              </a:graphicData>
            </a:graphic>
          </wp:inline>
        </w:drawing>
      </w:r>
    </w:p>
    <w:p w:rsidR="001B1444" w:rsidRDefault="001B1444" w:rsidP="00EE327D">
      <w:pPr>
        <w:jc w:val="both"/>
      </w:pPr>
      <w:r w:rsidRPr="003D6F26">
        <w:t xml:space="preserve">Select </w:t>
      </w:r>
      <w:r w:rsidR="00AE7EE6">
        <w:t>one of the phone models</w:t>
      </w:r>
      <w:r>
        <w:t xml:space="preserve"> (a convenient size is a Nexus 5) and hit Next.</w:t>
      </w:r>
    </w:p>
    <w:p w:rsidR="001B1444" w:rsidRDefault="001B1444" w:rsidP="00EE327D">
      <w:pPr>
        <w:jc w:val="both"/>
      </w:pPr>
      <w:r>
        <w:t>Select a system image that has Google APIs installed. Despite what the wizard sometimes recommend</w:t>
      </w:r>
      <w:r w:rsidR="00AE7EE6">
        <w:t>s</w:t>
      </w:r>
      <w:r>
        <w:t xml:space="preserve">, we found it </w:t>
      </w:r>
      <w:r w:rsidR="00AE7EE6">
        <w:t xml:space="preserve">can be </w:t>
      </w:r>
      <w:r>
        <w:t xml:space="preserve">difficult to have devices from the first 'recommended' tab to have a status of authorized as devices for debugging, and they also prevent further configuration customizing. We recommend using this: </w:t>
      </w:r>
    </w:p>
    <w:p w:rsidR="001B1444" w:rsidRDefault="001B1444" w:rsidP="00EE327D">
      <w:pPr>
        <w:jc w:val="both"/>
      </w:pPr>
      <w:r>
        <w:rPr>
          <w:noProof/>
          <w:lang w:eastAsia="en-US" w:bidi="he-IL"/>
        </w:rPr>
        <w:drawing>
          <wp:inline distT="0" distB="0" distL="0" distR="0" wp14:anchorId="4F9624D0" wp14:editId="4E0F2517">
            <wp:extent cx="5274310" cy="3591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91560"/>
                    </a:xfrm>
                    <a:prstGeom prst="rect">
                      <a:avLst/>
                    </a:prstGeom>
                  </pic:spPr>
                </pic:pic>
              </a:graphicData>
            </a:graphic>
          </wp:inline>
        </w:drawing>
      </w:r>
      <w:r>
        <w:t xml:space="preserve"> </w:t>
      </w:r>
    </w:p>
    <w:p w:rsidR="001B1444" w:rsidRDefault="001B1444" w:rsidP="00EE327D">
      <w:pPr>
        <w:jc w:val="both"/>
      </w:pPr>
      <w:r>
        <w:lastRenderedPageBreak/>
        <w:t>Click Next.</w:t>
      </w:r>
    </w:p>
    <w:p w:rsidR="001B1444" w:rsidRDefault="001B1444" w:rsidP="00EE327D">
      <w:pPr>
        <w:jc w:val="both"/>
      </w:pPr>
      <w:r>
        <w:t xml:space="preserve">Name your device, and change the Emulated Performance Graphics settings from 'Automatic' to 'Software – GLES 2.0'. This is required to properly run GoogleMaps. </w:t>
      </w:r>
    </w:p>
    <w:p w:rsidR="001B1444" w:rsidRDefault="001B1444" w:rsidP="00EE327D">
      <w:pPr>
        <w:jc w:val="both"/>
      </w:pPr>
      <w:r w:rsidRPr="00C85BF2">
        <w:rPr>
          <w:noProof/>
          <w:lang w:eastAsia="en-US" w:bidi="he-IL"/>
        </w:rPr>
        <w:drawing>
          <wp:inline distT="0" distB="0" distL="0" distR="0" wp14:anchorId="360EC1EA" wp14:editId="6F3210B0">
            <wp:extent cx="5274310" cy="3597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97275"/>
                    </a:xfrm>
                    <a:prstGeom prst="rect">
                      <a:avLst/>
                    </a:prstGeom>
                  </pic:spPr>
                </pic:pic>
              </a:graphicData>
            </a:graphic>
          </wp:inline>
        </w:drawing>
      </w:r>
    </w:p>
    <w:p w:rsidR="001B1444" w:rsidRDefault="001B1444" w:rsidP="00EE327D">
      <w:pPr>
        <w:jc w:val="both"/>
      </w:pPr>
      <w:r>
        <w:t>Click Finish.</w:t>
      </w:r>
    </w:p>
    <w:p w:rsidR="001B1444" w:rsidRDefault="001B1444" w:rsidP="00EE327D">
      <w:pPr>
        <w:jc w:val="both"/>
      </w:pPr>
      <w:r>
        <w:t xml:space="preserve">To run the emulator press the play button next to it on the virtual devices list. </w:t>
      </w:r>
    </w:p>
    <w:p w:rsidR="00E1634E" w:rsidRPr="00D40CF0" w:rsidRDefault="00E1634E" w:rsidP="00E1634E">
      <w:pPr>
        <w:pStyle w:val="Heading4"/>
        <w:jc w:val="both"/>
      </w:pPr>
      <w:r>
        <w:t>possible error</w:t>
      </w:r>
      <w:r w:rsidRPr="00D40CF0">
        <w:t>:</w:t>
      </w:r>
      <w:r>
        <w:t xml:space="preserve"> hyper-V on</w:t>
      </w:r>
    </w:p>
    <w:p w:rsidR="00E1634E" w:rsidRDefault="00E1634E" w:rsidP="00E1634E">
      <w:pPr>
        <w:jc w:val="both"/>
      </w:pPr>
      <w:r>
        <w:t>To use the emulator, Hyper-V must be disabled. If you run into problems running it this might be the cause (especially since running Docker required Hyper-V to be on). To turn Hyper-V off:</w:t>
      </w:r>
    </w:p>
    <w:p w:rsidR="00E1634E" w:rsidRDefault="00E1634E" w:rsidP="00E1634E">
      <w:pPr>
        <w:pStyle w:val="ListParagraph"/>
        <w:numPr>
          <w:ilvl w:val="0"/>
          <w:numId w:val="24"/>
        </w:numPr>
        <w:bidi w:val="0"/>
        <w:jc w:val="both"/>
      </w:pPr>
      <w:r>
        <w:t>Start a command prompt as Administrator.</w:t>
      </w:r>
    </w:p>
    <w:p w:rsidR="00E1634E" w:rsidRDefault="00E1634E" w:rsidP="00E1634E">
      <w:pPr>
        <w:pStyle w:val="ListParagraph"/>
        <w:numPr>
          <w:ilvl w:val="0"/>
          <w:numId w:val="24"/>
        </w:numPr>
        <w:bidi w:val="0"/>
        <w:jc w:val="both"/>
      </w:pPr>
      <w:r>
        <w:t xml:space="preserve">Run this command: </w:t>
      </w:r>
      <w:r w:rsidRPr="00E1634E">
        <w:rPr>
          <w:rFonts w:ascii="Consolas" w:hAnsi="Consolas"/>
          <w:highlight w:val="lightGray"/>
        </w:rPr>
        <w:t>bcdedit /set hypervisorlaunchtype off</w:t>
      </w:r>
    </w:p>
    <w:p w:rsidR="00E1634E" w:rsidRDefault="00E1634E" w:rsidP="00E1634E">
      <w:pPr>
        <w:pStyle w:val="ListParagraph"/>
        <w:numPr>
          <w:ilvl w:val="0"/>
          <w:numId w:val="24"/>
        </w:numPr>
        <w:bidi w:val="0"/>
        <w:jc w:val="both"/>
      </w:pPr>
      <w:r>
        <w:t>Reboot.</w:t>
      </w:r>
    </w:p>
    <w:p w:rsidR="001B1444" w:rsidRPr="00D40CF0" w:rsidRDefault="001B1444" w:rsidP="00EE327D">
      <w:pPr>
        <w:pStyle w:val="Heading4"/>
        <w:jc w:val="both"/>
      </w:pPr>
      <w:r w:rsidRPr="00D40CF0">
        <w:t>Tip:</w:t>
      </w:r>
      <w:r w:rsidR="002B16CB">
        <w:t xml:space="preserve"> running the emulator without AndroidStudio</w:t>
      </w:r>
      <w:r w:rsidRPr="00D40CF0">
        <w:t xml:space="preserve"> </w:t>
      </w:r>
    </w:p>
    <w:p w:rsidR="001B1444" w:rsidRDefault="001B1444" w:rsidP="00EE327D">
      <w:pPr>
        <w:jc w:val="both"/>
      </w:pPr>
      <w:r>
        <w:t>To run the emulator without starting AndroidStudio you can start a command line and cd to the folder containing the emulators. This would normally be under:</w:t>
      </w:r>
    </w:p>
    <w:p w:rsidR="001B1444" w:rsidRDefault="001B1444" w:rsidP="00EE327D">
      <w:pPr>
        <w:jc w:val="both"/>
      </w:pPr>
      <w:r>
        <w:t>C:\Users\</w:t>
      </w:r>
      <w:r w:rsidRPr="00C85BF2">
        <w:rPr>
          <w:b/>
          <w:bCs/>
        </w:rPr>
        <w:t>YourUserFolder</w:t>
      </w:r>
      <w:r>
        <w:t>\AppData\Local\Android\Sdk\Tools</w:t>
      </w:r>
    </w:p>
    <w:p w:rsidR="00B32DA3" w:rsidRDefault="001B1444" w:rsidP="00EE327D">
      <w:pPr>
        <w:jc w:val="both"/>
      </w:pPr>
      <w:r>
        <w:t xml:space="preserve">Type: </w:t>
      </w:r>
    </w:p>
    <w:p w:rsidR="001B1444" w:rsidRPr="00B32DA3" w:rsidRDefault="001B1444" w:rsidP="00EE327D">
      <w:pPr>
        <w:jc w:val="both"/>
        <w:rPr>
          <w:rFonts w:ascii="Consolas" w:hAnsi="Consolas"/>
          <w:highlight w:val="lightGray"/>
        </w:rPr>
      </w:pPr>
      <w:proofErr w:type="gramStart"/>
      <w:r w:rsidRPr="00B32DA3">
        <w:rPr>
          <w:rFonts w:ascii="Consolas" w:hAnsi="Consolas"/>
          <w:highlight w:val="lightGray"/>
        </w:rPr>
        <w:lastRenderedPageBreak/>
        <w:t>emulator</w:t>
      </w:r>
      <w:proofErr w:type="gramEnd"/>
      <w:r w:rsidRPr="00B32DA3">
        <w:rPr>
          <w:rFonts w:ascii="Consolas" w:hAnsi="Consolas"/>
          <w:highlight w:val="lightGray"/>
        </w:rPr>
        <w:t xml:space="preserve"> -avd Your_Device_Name.</w:t>
      </w:r>
    </w:p>
    <w:p w:rsidR="001B1444" w:rsidRDefault="001B1444" w:rsidP="00EE327D">
      <w:pPr>
        <w:jc w:val="both"/>
      </w:pPr>
      <w:r>
        <w:t xml:space="preserve">If your device name has spaces in it, replace them with underscores. </w:t>
      </w:r>
    </w:p>
    <w:p w:rsidR="001B1444" w:rsidRDefault="001B1444" w:rsidP="00EE327D">
      <w:pPr>
        <w:jc w:val="both"/>
      </w:pPr>
    </w:p>
    <w:p w:rsidR="000F12B3" w:rsidRDefault="000F12B3">
      <w:pPr>
        <w:rPr>
          <w:rFonts w:asciiTheme="majorHAnsi" w:eastAsiaTheme="majorEastAsia" w:hAnsiTheme="majorHAnsi" w:cstheme="majorBidi"/>
          <w:caps/>
          <w:color w:val="0673A5" w:themeColor="text2" w:themeShade="BF"/>
          <w:spacing w:val="10"/>
          <w:sz w:val="52"/>
          <w:szCs w:val="52"/>
        </w:rPr>
      </w:pPr>
      <w:r>
        <w:br w:type="page"/>
      </w:r>
    </w:p>
    <w:p w:rsidR="001B1444" w:rsidRPr="004E1AED" w:rsidRDefault="001B1444" w:rsidP="00EE327D">
      <w:pPr>
        <w:pStyle w:val="Title"/>
        <w:jc w:val="both"/>
      </w:pPr>
      <w:r>
        <w:lastRenderedPageBreak/>
        <w:t>getting started</w:t>
      </w:r>
    </w:p>
    <w:p w:rsidR="001B1444" w:rsidRDefault="00AE7EE6" w:rsidP="00EE327D">
      <w:pPr>
        <w:pStyle w:val="Heading1"/>
        <w:jc w:val="both"/>
      </w:pPr>
      <w:r>
        <w:t>create your app</w:t>
      </w:r>
    </w:p>
    <w:p w:rsidR="00AE7EE6" w:rsidRDefault="00AE7EE6" w:rsidP="00EE327D">
      <w:pPr>
        <w:jc w:val="both"/>
      </w:pPr>
      <w:r>
        <w:t xml:space="preserve">Open a command line window and CD to where you'd like to create your app. </w:t>
      </w:r>
    </w:p>
    <w:p w:rsidR="00AE7EE6" w:rsidRDefault="00AE7EE6" w:rsidP="00EE327D">
      <w:pPr>
        <w:jc w:val="both"/>
      </w:pPr>
      <w:r>
        <w:t xml:space="preserve">Start your app by creating a blank template: </w:t>
      </w:r>
      <w:r w:rsidRPr="003B78B7">
        <w:t xml:space="preserve">tns create </w:t>
      </w:r>
      <w:r>
        <w:t>yourAppName</w:t>
      </w:r>
      <w:r w:rsidRPr="003B78B7">
        <w:t xml:space="preserve"> --template tns-template-blank</w:t>
      </w:r>
    </w:p>
    <w:p w:rsidR="00AE7EE6" w:rsidRDefault="00AE7EE6" w:rsidP="00EE327D">
      <w:pPr>
        <w:jc w:val="both"/>
      </w:pPr>
      <w:proofErr w:type="gramStart"/>
      <w:r>
        <w:t>in</w:t>
      </w:r>
      <w:proofErr w:type="gramEnd"/>
      <w:r>
        <w:t xml:space="preserve"> our case – quizMonkey – it's going to be: </w:t>
      </w:r>
    </w:p>
    <w:p w:rsidR="00AE7EE6" w:rsidRPr="00B32DA3" w:rsidRDefault="00AE7EE6" w:rsidP="00EE327D">
      <w:pPr>
        <w:jc w:val="both"/>
        <w:rPr>
          <w:rFonts w:ascii="Consolas" w:hAnsi="Consolas"/>
          <w:highlight w:val="lightGray"/>
        </w:rPr>
      </w:pPr>
      <w:proofErr w:type="gramStart"/>
      <w:r w:rsidRPr="00B32DA3">
        <w:rPr>
          <w:rFonts w:ascii="Consolas" w:hAnsi="Consolas"/>
          <w:highlight w:val="lightGray"/>
        </w:rPr>
        <w:t>tns</w:t>
      </w:r>
      <w:proofErr w:type="gramEnd"/>
      <w:r w:rsidRPr="00B32DA3">
        <w:rPr>
          <w:rFonts w:ascii="Consolas" w:hAnsi="Consolas"/>
          <w:highlight w:val="lightGray"/>
        </w:rPr>
        <w:t xml:space="preserve"> create quizMonkey --template tns-template-blank</w:t>
      </w:r>
    </w:p>
    <w:p w:rsidR="00AE7EE6" w:rsidRDefault="00AE7EE6" w:rsidP="00EE327D">
      <w:pPr>
        <w:jc w:val="both"/>
      </w:pPr>
      <w:r>
        <w:rPr>
          <w:noProof/>
          <w:lang w:eastAsia="en-US" w:bidi="he-IL"/>
        </w:rPr>
        <w:drawing>
          <wp:inline distT="0" distB="0" distL="0" distR="0" wp14:anchorId="68227466" wp14:editId="0CD85A01">
            <wp:extent cx="5274310" cy="169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545"/>
                    </a:xfrm>
                    <a:prstGeom prst="rect">
                      <a:avLst/>
                    </a:prstGeom>
                  </pic:spPr>
                </pic:pic>
              </a:graphicData>
            </a:graphic>
          </wp:inline>
        </w:drawing>
      </w:r>
    </w:p>
    <w:p w:rsidR="00AE7EE6" w:rsidRDefault="00AE7EE6" w:rsidP="00EE327D">
      <w:pPr>
        <w:jc w:val="both"/>
      </w:pPr>
      <w:r>
        <w:t xml:space="preserve">If all goes well you should see a message similar to this: </w:t>
      </w:r>
    </w:p>
    <w:p w:rsidR="00AE7EE6" w:rsidRDefault="00AE7EE6" w:rsidP="00EE327D">
      <w:pPr>
        <w:jc w:val="both"/>
      </w:pPr>
      <w:r>
        <w:rPr>
          <w:noProof/>
          <w:lang w:eastAsia="en-US" w:bidi="he-IL"/>
        </w:rPr>
        <w:drawing>
          <wp:inline distT="0" distB="0" distL="0" distR="0" wp14:anchorId="63018FE2" wp14:editId="4DF9C1CB">
            <wp:extent cx="3467100" cy="93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933450"/>
                    </a:xfrm>
                    <a:prstGeom prst="rect">
                      <a:avLst/>
                    </a:prstGeom>
                  </pic:spPr>
                </pic:pic>
              </a:graphicData>
            </a:graphic>
          </wp:inline>
        </w:drawing>
      </w:r>
    </w:p>
    <w:p w:rsidR="00AE7EE6" w:rsidRDefault="00AE7EE6" w:rsidP="00EE327D">
      <w:pPr>
        <w:jc w:val="both"/>
      </w:pPr>
      <w:r>
        <w:t xml:space="preserve">A new folder by your app's name will be created at the containing folder, and it will hold the application skeleton. </w:t>
      </w:r>
    </w:p>
    <w:p w:rsidR="00AE7EE6" w:rsidRDefault="00805147" w:rsidP="00EE327D">
      <w:pPr>
        <w:pStyle w:val="Heading1"/>
        <w:jc w:val="both"/>
      </w:pPr>
      <w:r>
        <w:t>Test Your App and settings</w:t>
      </w:r>
    </w:p>
    <w:p w:rsidR="00AE7EE6" w:rsidRDefault="00805147" w:rsidP="00EE327D">
      <w:pPr>
        <w:jc w:val="both"/>
      </w:pPr>
      <w:r>
        <w:t>Make sure</w:t>
      </w:r>
      <w:r w:rsidR="00AE7EE6">
        <w:t xml:space="preserve"> your new application can run and that your environment is all set up: </w:t>
      </w:r>
    </w:p>
    <w:p w:rsidR="00AE7EE6" w:rsidRDefault="00AE7EE6" w:rsidP="00EE327D">
      <w:pPr>
        <w:jc w:val="both"/>
      </w:pPr>
      <w:r>
        <w:t>Start your emulator/simulator.</w:t>
      </w:r>
    </w:p>
    <w:p w:rsidR="00AE7EE6" w:rsidRDefault="00AE7EE6" w:rsidP="00EE327D">
      <w:pPr>
        <w:jc w:val="both"/>
      </w:pPr>
      <w:r>
        <w:t xml:space="preserve">CD to your newly created folder: </w:t>
      </w:r>
    </w:p>
    <w:p w:rsidR="00AE7EE6" w:rsidRDefault="00AE7EE6" w:rsidP="00EE327D">
      <w:pPr>
        <w:jc w:val="both"/>
      </w:pPr>
      <w:r>
        <w:rPr>
          <w:noProof/>
          <w:lang w:eastAsia="en-US" w:bidi="he-IL"/>
        </w:rPr>
        <w:drawing>
          <wp:inline distT="0" distB="0" distL="0" distR="0" wp14:anchorId="018C69C8" wp14:editId="02C2D9C1">
            <wp:extent cx="303847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19075"/>
                    </a:xfrm>
                    <a:prstGeom prst="rect">
                      <a:avLst/>
                    </a:prstGeom>
                  </pic:spPr>
                </pic:pic>
              </a:graphicData>
            </a:graphic>
          </wp:inline>
        </w:drawing>
      </w:r>
    </w:p>
    <w:p w:rsidR="00AE7EE6" w:rsidRDefault="00AE7EE6" w:rsidP="00EE327D">
      <w:pPr>
        <w:pStyle w:val="Heading5"/>
        <w:jc w:val="both"/>
      </w:pPr>
      <w:r w:rsidRPr="005A7E74">
        <w:t>Android</w:t>
      </w:r>
      <w:r>
        <w:t>:</w:t>
      </w:r>
    </w:p>
    <w:p w:rsidR="00AE7EE6" w:rsidRPr="00B32DA3" w:rsidRDefault="00AE7EE6" w:rsidP="00EE327D">
      <w:pPr>
        <w:jc w:val="both"/>
        <w:rPr>
          <w:rFonts w:ascii="Consolas" w:hAnsi="Consolas"/>
        </w:rPr>
      </w:pPr>
      <w:proofErr w:type="gramStart"/>
      <w:r w:rsidRPr="00B32DA3">
        <w:rPr>
          <w:rFonts w:ascii="Consolas" w:hAnsi="Consolas"/>
          <w:highlight w:val="lightGray"/>
        </w:rPr>
        <w:t>tns</w:t>
      </w:r>
      <w:proofErr w:type="gramEnd"/>
      <w:r w:rsidRPr="00B32DA3">
        <w:rPr>
          <w:rFonts w:ascii="Consolas" w:hAnsi="Consolas"/>
          <w:highlight w:val="lightGray"/>
        </w:rPr>
        <w:t xml:space="preserve"> run android</w:t>
      </w:r>
    </w:p>
    <w:p w:rsidR="00AE7EE6" w:rsidRDefault="00AE7EE6" w:rsidP="00EE327D">
      <w:pPr>
        <w:jc w:val="both"/>
        <w:rPr>
          <w:noProof/>
        </w:rPr>
      </w:pPr>
      <w:r>
        <w:rPr>
          <w:noProof/>
          <w:lang w:eastAsia="en-US" w:bidi="he-IL"/>
        </w:rPr>
        <w:drawing>
          <wp:inline distT="0" distB="0" distL="0" distR="0" wp14:anchorId="08286828" wp14:editId="1130777F">
            <wp:extent cx="41338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190500"/>
                    </a:xfrm>
                    <a:prstGeom prst="rect">
                      <a:avLst/>
                    </a:prstGeom>
                  </pic:spPr>
                </pic:pic>
              </a:graphicData>
            </a:graphic>
          </wp:inline>
        </w:drawing>
      </w:r>
      <w:r>
        <w:rPr>
          <w:noProof/>
        </w:rPr>
        <w:t xml:space="preserve"> </w:t>
      </w:r>
    </w:p>
    <w:p w:rsidR="00AE7EE6" w:rsidRDefault="00AE7EE6" w:rsidP="00EE327D">
      <w:pPr>
        <w:jc w:val="both"/>
        <w:rPr>
          <w:noProof/>
        </w:rPr>
      </w:pPr>
      <w:r>
        <w:rPr>
          <w:noProof/>
        </w:rPr>
        <w:t>This should also work:</w:t>
      </w:r>
      <w:r w:rsidR="00B32DA3">
        <w:rPr>
          <w:noProof/>
        </w:rPr>
        <w:t xml:space="preserve"> </w:t>
      </w:r>
      <w:r w:rsidR="00B32DA3" w:rsidRPr="00B32DA3">
        <w:rPr>
          <w:rFonts w:ascii="Consolas" w:hAnsi="Consolas"/>
          <w:noProof/>
          <w:highlight w:val="lightGray"/>
        </w:rPr>
        <w:t>tns run android --emulator</w:t>
      </w:r>
    </w:p>
    <w:p w:rsidR="00AE7EE6" w:rsidRDefault="00AE7EE6" w:rsidP="00EE327D">
      <w:pPr>
        <w:jc w:val="both"/>
      </w:pPr>
      <w:r>
        <w:rPr>
          <w:noProof/>
          <w:lang w:eastAsia="en-US" w:bidi="he-IL"/>
        </w:rPr>
        <w:drawing>
          <wp:inline distT="0" distB="0" distL="0" distR="0" wp14:anchorId="0DCFE8E8" wp14:editId="7C26BCD5">
            <wp:extent cx="4800600" cy="18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180975"/>
                    </a:xfrm>
                    <a:prstGeom prst="rect">
                      <a:avLst/>
                    </a:prstGeom>
                  </pic:spPr>
                </pic:pic>
              </a:graphicData>
            </a:graphic>
          </wp:inline>
        </w:drawing>
      </w:r>
    </w:p>
    <w:p w:rsidR="00AE7EE6" w:rsidRDefault="00AE7EE6" w:rsidP="00EE327D">
      <w:pPr>
        <w:jc w:val="both"/>
      </w:pPr>
    </w:p>
    <w:p w:rsidR="00AE7EE6" w:rsidRPr="005A7E74" w:rsidRDefault="00AE7EE6" w:rsidP="00EE327D">
      <w:pPr>
        <w:pStyle w:val="Heading5"/>
        <w:jc w:val="both"/>
      </w:pPr>
      <w:r w:rsidRPr="005A7E74">
        <w:lastRenderedPageBreak/>
        <w:t>iOS:</w:t>
      </w:r>
    </w:p>
    <w:p w:rsidR="00AE7EE6" w:rsidRPr="00B32DA3" w:rsidRDefault="00AE7EE6" w:rsidP="00EE327D">
      <w:pPr>
        <w:jc w:val="both"/>
        <w:rPr>
          <w:rFonts w:ascii="Consolas" w:hAnsi="Consolas"/>
          <w:highlight w:val="lightGray"/>
        </w:rPr>
      </w:pPr>
      <w:proofErr w:type="gramStart"/>
      <w:r w:rsidRPr="00B32DA3">
        <w:rPr>
          <w:rFonts w:ascii="Consolas" w:hAnsi="Consolas"/>
          <w:highlight w:val="lightGray"/>
        </w:rPr>
        <w:t>tns</w:t>
      </w:r>
      <w:proofErr w:type="gramEnd"/>
      <w:r w:rsidRPr="00B32DA3">
        <w:rPr>
          <w:rFonts w:ascii="Consolas" w:hAnsi="Consolas"/>
          <w:highlight w:val="lightGray"/>
        </w:rPr>
        <w:t xml:space="preserve"> run ios</w:t>
      </w:r>
    </w:p>
    <w:p w:rsidR="00AE7EE6" w:rsidRDefault="00AE7EE6" w:rsidP="00EE327D">
      <w:pPr>
        <w:jc w:val="both"/>
      </w:pPr>
      <w:r>
        <w:rPr>
          <w:noProof/>
          <w:lang w:eastAsia="en-US" w:bidi="he-IL"/>
        </w:rPr>
        <w:drawing>
          <wp:inline distT="0" distB="0" distL="0" distR="0" wp14:anchorId="2D07326E" wp14:editId="373DADA1">
            <wp:extent cx="3686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238125"/>
                    </a:xfrm>
                    <a:prstGeom prst="rect">
                      <a:avLst/>
                    </a:prstGeom>
                  </pic:spPr>
                </pic:pic>
              </a:graphicData>
            </a:graphic>
          </wp:inline>
        </w:drawing>
      </w:r>
    </w:p>
    <w:p w:rsidR="00AE7EE6" w:rsidRDefault="00AE7EE6" w:rsidP="00EE327D">
      <w:pPr>
        <w:jc w:val="both"/>
      </w:pPr>
    </w:p>
    <w:p w:rsidR="00AE7EE6" w:rsidRDefault="00AE7EE6" w:rsidP="00EE327D">
      <w:pPr>
        <w:jc w:val="both"/>
      </w:pPr>
      <w:r>
        <w:t xml:space="preserve">If the app runs successfully you will see something like this: </w:t>
      </w:r>
    </w:p>
    <w:p w:rsidR="00AE7EE6" w:rsidRDefault="00874CD1" w:rsidP="00EE327D">
      <w:pPr>
        <w:jc w:val="both"/>
      </w:pPr>
      <w:r w:rsidRPr="00874CD1">
        <w:rPr>
          <w:noProof/>
          <w:lang w:eastAsia="en-US" w:bidi="he-IL"/>
        </w:rPr>
        <w:drawing>
          <wp:inline distT="0" distB="0" distL="0" distR="0" wp14:anchorId="6D4D6032" wp14:editId="0A1E1926">
            <wp:extent cx="2057687" cy="36581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687" cy="3658111"/>
                    </a:xfrm>
                    <a:prstGeom prst="rect">
                      <a:avLst/>
                    </a:prstGeom>
                  </pic:spPr>
                </pic:pic>
              </a:graphicData>
            </a:graphic>
          </wp:inline>
        </w:drawing>
      </w:r>
    </w:p>
    <w:p w:rsidR="00AE7EE6" w:rsidRDefault="00AE7EE6" w:rsidP="00EE327D">
      <w:pPr>
        <w:jc w:val="both"/>
      </w:pPr>
    </w:p>
    <w:p w:rsidR="00AE7EE6" w:rsidRDefault="00AE7EE6" w:rsidP="00EE327D">
      <w:pPr>
        <w:jc w:val="both"/>
      </w:pPr>
      <w:r>
        <w:t xml:space="preserve">Start your IDE and see that you can affect it with live-reloading: </w:t>
      </w:r>
    </w:p>
    <w:p w:rsidR="00AE7EE6" w:rsidRDefault="00AE7EE6" w:rsidP="00EE327D">
      <w:pPr>
        <w:jc w:val="both"/>
      </w:pPr>
      <w:r>
        <w:t>Look for the file 'home-page.xml' and change the label text there from "Home" to something else.</w:t>
      </w:r>
    </w:p>
    <w:p w:rsidR="00AE7EE6" w:rsidRDefault="00AE7EE6" w:rsidP="00EE327D">
      <w:pPr>
        <w:jc w:val="both"/>
      </w:pPr>
      <w:r>
        <w:t xml:space="preserve">Save and look for the change in your emulator. </w:t>
      </w:r>
    </w:p>
    <w:p w:rsidR="00AE7EE6" w:rsidRDefault="00AE7EE6" w:rsidP="00EE327D">
      <w:pPr>
        <w:jc w:val="both"/>
      </w:pPr>
      <w:r>
        <w:t>Note: sometimes hot-reloading does not work when changing xml/css files, in these cases you can make a small change on a js file (remove a semicolon, for example) to prompt it.</w:t>
      </w:r>
    </w:p>
    <w:p w:rsidR="00AE7EE6" w:rsidRDefault="00AE7EE6" w:rsidP="00EE327D">
      <w:pPr>
        <w:jc w:val="both"/>
      </w:pPr>
    </w:p>
    <w:p w:rsidR="009958B2" w:rsidRDefault="009958B2" w:rsidP="00EE327D">
      <w:pPr>
        <w:jc w:val="both"/>
      </w:pPr>
      <w:r>
        <w:t>If you can see the app running, y</w:t>
      </w:r>
      <w:r w:rsidR="00AE7EE6">
        <w:t>ou're now all set to go!</w:t>
      </w:r>
    </w:p>
    <w:p w:rsidR="009958B2" w:rsidRDefault="009958B2" w:rsidP="00EE327D">
      <w:pPr>
        <w:jc w:val="both"/>
      </w:pPr>
      <w:r>
        <w:br w:type="page"/>
      </w:r>
    </w:p>
    <w:p w:rsidR="009958B2" w:rsidRDefault="009958B2" w:rsidP="00EE327D">
      <w:pPr>
        <w:pStyle w:val="Heading1"/>
        <w:jc w:val="both"/>
      </w:pPr>
      <w:r>
        <w:lastRenderedPageBreak/>
        <w:t>Organize your app</w:t>
      </w:r>
    </w:p>
    <w:p w:rsidR="009958B2" w:rsidRDefault="009958B2" w:rsidP="003A0E53">
      <w:pPr>
        <w:pStyle w:val="Heading5"/>
        <w:jc w:val="both"/>
      </w:pPr>
      <w:r>
        <w:t xml:space="preserve">Add </w:t>
      </w:r>
      <w:r w:rsidR="003A0E53">
        <w:t>Folders</w:t>
      </w:r>
      <w:r>
        <w:t xml:space="preserve"> </w:t>
      </w:r>
    </w:p>
    <w:p w:rsidR="003A0E53" w:rsidRDefault="003A0E53" w:rsidP="003A0E53">
      <w:pPr>
        <w:pStyle w:val="ListParagraph"/>
        <w:bidi w:val="0"/>
        <w:ind w:left="0"/>
        <w:jc w:val="both"/>
      </w:pPr>
      <w:r>
        <w:t xml:space="preserve">Add </w:t>
      </w:r>
      <w:r w:rsidR="00575ED7">
        <w:t>the following folders to your 'a</w:t>
      </w:r>
      <w:r>
        <w:t>pp' folder</w:t>
      </w:r>
      <w:r>
        <w:t>.</w:t>
      </w:r>
      <w:r>
        <w:t xml:space="preserve"> You'll be using them later:</w:t>
      </w:r>
      <w:r>
        <w:t xml:space="preserve"> </w:t>
      </w:r>
    </w:p>
    <w:p w:rsidR="009958B2" w:rsidRDefault="009958B2" w:rsidP="003A0E53">
      <w:pPr>
        <w:pStyle w:val="ListParagraph"/>
        <w:numPr>
          <w:ilvl w:val="0"/>
          <w:numId w:val="20"/>
        </w:numPr>
        <w:bidi w:val="0"/>
        <w:jc w:val="both"/>
      </w:pPr>
      <w:r>
        <w:t>views</w:t>
      </w:r>
    </w:p>
    <w:p w:rsidR="009958B2" w:rsidRDefault="009958B2" w:rsidP="00EE327D">
      <w:pPr>
        <w:pStyle w:val="ListParagraph"/>
        <w:numPr>
          <w:ilvl w:val="0"/>
          <w:numId w:val="20"/>
        </w:numPr>
        <w:bidi w:val="0"/>
        <w:jc w:val="both"/>
      </w:pPr>
      <w:r>
        <w:t>shared</w:t>
      </w:r>
    </w:p>
    <w:p w:rsidR="009958B2" w:rsidRDefault="009958B2" w:rsidP="00840589">
      <w:pPr>
        <w:pStyle w:val="ListParagraph"/>
        <w:numPr>
          <w:ilvl w:val="0"/>
          <w:numId w:val="20"/>
        </w:numPr>
        <w:bidi w:val="0"/>
        <w:jc w:val="both"/>
      </w:pPr>
      <w:r>
        <w:t>in the shared folder – create a 'view-models' folder</w:t>
      </w:r>
    </w:p>
    <w:p w:rsidR="009958B2" w:rsidRDefault="005A7E74" w:rsidP="00EE327D">
      <w:pPr>
        <w:pStyle w:val="ListParagraph"/>
        <w:numPr>
          <w:ilvl w:val="0"/>
          <w:numId w:val="20"/>
        </w:numPr>
        <w:bidi w:val="0"/>
        <w:jc w:val="both"/>
      </w:pPr>
      <w:r>
        <w:t>mockData</w:t>
      </w:r>
    </w:p>
    <w:p w:rsidR="00D4206F" w:rsidRDefault="00D4206F" w:rsidP="00EE327D">
      <w:pPr>
        <w:pStyle w:val="ListParagraph"/>
        <w:bidi w:val="0"/>
        <w:jc w:val="both"/>
      </w:pPr>
    </w:p>
    <w:p w:rsidR="00D4206F" w:rsidRDefault="00D4206F" w:rsidP="00EE327D">
      <w:pPr>
        <w:pStyle w:val="ListParagraph"/>
        <w:bidi w:val="0"/>
        <w:ind w:left="0"/>
        <w:jc w:val="both"/>
      </w:pPr>
      <w:r>
        <w:t xml:space="preserve">You can delete the 'home' folder and its contents. </w:t>
      </w:r>
    </w:p>
    <w:p w:rsidR="001B1444" w:rsidRDefault="009958B2" w:rsidP="00575ED7">
      <w:pPr>
        <w:pStyle w:val="Heading5"/>
        <w:jc w:val="both"/>
      </w:pPr>
      <w:r>
        <w:t xml:space="preserve">Add </w:t>
      </w:r>
      <w:r w:rsidR="00575ED7">
        <w:t>files</w:t>
      </w:r>
    </w:p>
    <w:p w:rsidR="003A0E53" w:rsidRDefault="003A0E53" w:rsidP="003A0E53">
      <w:pPr>
        <w:jc w:val="both"/>
      </w:pPr>
      <w:r>
        <w:t>Add the files from the start-up package to the following folders:</w:t>
      </w:r>
    </w:p>
    <w:p w:rsidR="00332D47" w:rsidRDefault="00332D47" w:rsidP="003A0E53">
      <w:pPr>
        <w:pStyle w:val="ListParagraph"/>
        <w:numPr>
          <w:ilvl w:val="0"/>
          <w:numId w:val="20"/>
        </w:numPr>
        <w:bidi w:val="0"/>
        <w:jc w:val="both"/>
      </w:pPr>
      <w:r>
        <w:t>paste the two mock*.json files to the app/mockData folder you've just created</w:t>
      </w:r>
    </w:p>
    <w:p w:rsidR="009958B2" w:rsidRDefault="009958B2" w:rsidP="00EE327D">
      <w:pPr>
        <w:pStyle w:val="ListParagraph"/>
        <w:numPr>
          <w:ilvl w:val="0"/>
          <w:numId w:val="20"/>
        </w:numPr>
        <w:bidi w:val="0"/>
        <w:jc w:val="both"/>
      </w:pPr>
      <w:r>
        <w:t>Paste the 'map-style.json' file to the '</w:t>
      </w:r>
      <w:r w:rsidRPr="009958B2">
        <w:t xml:space="preserve"> </w:t>
      </w:r>
      <w:r>
        <w:t>app/tools/assets' folder</w:t>
      </w:r>
    </w:p>
    <w:p w:rsidR="009958B2" w:rsidRDefault="009958B2" w:rsidP="00EE327D">
      <w:pPr>
        <w:pStyle w:val="ListParagraph"/>
        <w:numPr>
          <w:ilvl w:val="0"/>
          <w:numId w:val="20"/>
        </w:numPr>
        <w:bidi w:val="0"/>
        <w:jc w:val="both"/>
      </w:pPr>
      <w:r>
        <w:t>Paste the content</w:t>
      </w:r>
      <w:r w:rsidR="005A7E74">
        <w:t>s</w:t>
      </w:r>
      <w:r>
        <w:t xml:space="preserve"> of the folder named 'android images' to the folder 'a</w:t>
      </w:r>
      <w:r w:rsidRPr="00A37490">
        <w:t>pp\App_Resources\Android</w:t>
      </w:r>
      <w:r>
        <w:t>'.</w:t>
      </w:r>
    </w:p>
    <w:p w:rsidR="009958B2" w:rsidRDefault="009958B2" w:rsidP="00EE327D">
      <w:pPr>
        <w:pStyle w:val="ListParagraph"/>
        <w:numPr>
          <w:ilvl w:val="0"/>
          <w:numId w:val="20"/>
        </w:numPr>
        <w:bidi w:val="0"/>
        <w:jc w:val="both"/>
      </w:pPr>
      <w:r>
        <w:t>Paste the content</w:t>
      </w:r>
      <w:r w:rsidR="005A7E74">
        <w:t>s</w:t>
      </w:r>
      <w:r>
        <w:t xml:space="preserve"> of the folder named 'ios images' to the folder '</w:t>
      </w:r>
      <w:r w:rsidRPr="00A37490">
        <w:t>app\App_Resources\iOS</w:t>
      </w:r>
      <w:r>
        <w:t>'.</w:t>
      </w:r>
    </w:p>
    <w:p w:rsidR="009958B2" w:rsidRDefault="009958B2" w:rsidP="00EE327D">
      <w:pPr>
        <w:jc w:val="both"/>
      </w:pPr>
      <w:r>
        <w:t xml:space="preserve">The image folders contain images in different sizes, to fit different devices and resolutions. They are then used as resources in the app. The app </w:t>
      </w:r>
      <w:r w:rsidR="005A7E74">
        <w:t>then</w:t>
      </w:r>
      <w:r>
        <w:t xml:space="preserve"> automatically load</w:t>
      </w:r>
      <w:r w:rsidR="005A7E74">
        <w:t>s</w:t>
      </w:r>
      <w:r>
        <w:t xml:space="preserve"> the best fit for it according to the device on which it is running, and </w:t>
      </w:r>
      <w:r w:rsidR="00332D47">
        <w:t>so be more efficient on</w:t>
      </w:r>
      <w:r>
        <w:t xml:space="preserve"> low-res devices without harming resolution </w:t>
      </w:r>
      <w:r w:rsidR="00332D47">
        <w:t xml:space="preserve">on </w:t>
      </w:r>
      <w:r>
        <w:t xml:space="preserve">high-res devices. </w:t>
      </w:r>
      <w:r w:rsidR="005A7E74">
        <w:t xml:space="preserve">Images held this way are then referenced as resources in the application. You could also use normal image files and reference them </w:t>
      </w:r>
      <w:r w:rsidR="00D4206F">
        <w:t>accordingly when needed</w:t>
      </w:r>
      <w:r w:rsidR="005A7E74">
        <w:t xml:space="preserve">. </w:t>
      </w:r>
    </w:p>
    <w:p w:rsidR="00332D47" w:rsidRDefault="00332D47" w:rsidP="00EE327D">
      <w:pPr>
        <w:jc w:val="both"/>
      </w:pPr>
    </w:p>
    <w:p w:rsidR="00332D47" w:rsidRPr="00D40CF0" w:rsidRDefault="00332D47" w:rsidP="00EE327D">
      <w:pPr>
        <w:pStyle w:val="Heading4"/>
        <w:jc w:val="both"/>
      </w:pPr>
      <w:r w:rsidRPr="00D40CF0">
        <w:t xml:space="preserve">Tip: </w:t>
      </w:r>
      <w:r w:rsidR="002B16CB">
        <w:t>creating image resources online</w:t>
      </w:r>
    </w:p>
    <w:p w:rsidR="002B16CB" w:rsidRDefault="000F12B3" w:rsidP="00EE327D">
      <w:pPr>
        <w:jc w:val="both"/>
      </w:pPr>
      <w:r>
        <w:t xml:space="preserve">There's </w:t>
      </w:r>
      <w:r w:rsidR="009958B2">
        <w:t xml:space="preserve">an online tool to </w:t>
      </w:r>
      <w:r w:rsidR="00332D47">
        <w:t xml:space="preserve">quite easily create the </w:t>
      </w:r>
      <w:r w:rsidR="009958B2">
        <w:t>different images:</w:t>
      </w:r>
    </w:p>
    <w:p w:rsidR="009958B2" w:rsidRDefault="00E27E58" w:rsidP="00EE327D">
      <w:pPr>
        <w:jc w:val="both"/>
      </w:pPr>
      <w:hyperlink r:id="rId24" w:history="1">
        <w:r w:rsidR="009958B2" w:rsidRPr="00A5227F">
          <w:rPr>
            <w:rStyle w:val="Hyperlink"/>
          </w:rPr>
          <w:t>http://nsimage.brosteins.com/</w:t>
        </w:r>
      </w:hyperlink>
    </w:p>
    <w:p w:rsidR="009958B2" w:rsidRDefault="009958B2" w:rsidP="00EE327D">
      <w:pPr>
        <w:jc w:val="both"/>
      </w:pPr>
    </w:p>
    <w:p w:rsidR="004E62B7" w:rsidRDefault="004E62B7" w:rsidP="004E62B7">
      <w:pPr>
        <w:pStyle w:val="Heading1"/>
      </w:pPr>
      <w:r>
        <w:t>Optional: Disable landscape mode for the app</w:t>
      </w:r>
    </w:p>
    <w:p w:rsidR="004E62B7" w:rsidRDefault="004E62B7" w:rsidP="004E62B7">
      <w:pPr>
        <w:jc w:val="both"/>
      </w:pPr>
      <w:r>
        <w:t xml:space="preserve">The app you'll be building will be best viewed in portrait mode. To disable landscape auto-rotating of the app, follow the steps for the different operating systems: </w:t>
      </w:r>
    </w:p>
    <w:p w:rsidR="004E62B7" w:rsidRDefault="004E62B7" w:rsidP="004E62B7">
      <w:pPr>
        <w:pStyle w:val="Heading4"/>
      </w:pPr>
      <w:r>
        <w:t>Android</w:t>
      </w:r>
    </w:p>
    <w:p w:rsidR="004E62B7" w:rsidRDefault="004E62B7" w:rsidP="003F10CD">
      <w:pPr>
        <w:jc w:val="both"/>
      </w:pPr>
      <w:r>
        <w:t>Find the file named 'AndroidManifest.xml',</w:t>
      </w:r>
      <w:r w:rsidR="003F10CD">
        <w:t xml:space="preserve"> located in 'app/App_Resources/Android'.</w:t>
      </w:r>
      <w:r>
        <w:t xml:space="preserve"> </w:t>
      </w:r>
      <w:r w:rsidR="003F10CD">
        <w:t>P</w:t>
      </w:r>
      <w:r>
        <w:t xml:space="preserve">aste the following line inside manifest </w:t>
      </w:r>
      <w:r w:rsidR="003F10CD">
        <w:sym w:font="Wingdings" w:char="F0E0"/>
      </w:r>
      <w:r>
        <w:t xml:space="preserve"> application </w:t>
      </w:r>
      <w:r>
        <w:sym w:font="Wingdings" w:char="F0E0"/>
      </w:r>
      <w:r>
        <w:t xml:space="preserve"> activity:</w:t>
      </w:r>
    </w:p>
    <w:p w:rsidR="004E62B7" w:rsidRPr="003F10CD" w:rsidRDefault="004E62B7" w:rsidP="004E62B7">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3F10CD">
        <w:rPr>
          <w:rFonts w:ascii="Consolas" w:eastAsia="Times New Roman" w:hAnsi="Consolas" w:cs="Times New Roman"/>
          <w:color w:val="A6E22E"/>
          <w:sz w:val="18"/>
          <w:szCs w:val="18"/>
          <w:lang w:eastAsia="en-US" w:bidi="he-IL"/>
        </w:rPr>
        <w:lastRenderedPageBreak/>
        <w:t>android:</w:t>
      </w:r>
      <w:proofErr w:type="gramEnd"/>
      <w:r w:rsidRPr="003F10CD">
        <w:rPr>
          <w:rFonts w:ascii="Consolas" w:eastAsia="Times New Roman" w:hAnsi="Consolas" w:cs="Times New Roman"/>
          <w:color w:val="A6E22E"/>
          <w:sz w:val="18"/>
          <w:szCs w:val="18"/>
          <w:lang w:eastAsia="en-US" w:bidi="he-IL"/>
        </w:rPr>
        <w:t>screenOrientation</w:t>
      </w:r>
      <w:r w:rsidRPr="003F10CD">
        <w:rPr>
          <w:rFonts w:ascii="Consolas" w:eastAsia="Times New Roman" w:hAnsi="Consolas" w:cs="Times New Roman"/>
          <w:color w:val="F8F8F2"/>
          <w:sz w:val="18"/>
          <w:szCs w:val="18"/>
          <w:lang w:eastAsia="en-US" w:bidi="he-IL"/>
        </w:rPr>
        <w:t>=</w:t>
      </w:r>
      <w:r w:rsidRPr="003F10CD">
        <w:rPr>
          <w:rFonts w:ascii="Consolas" w:eastAsia="Times New Roman" w:hAnsi="Consolas" w:cs="Times New Roman"/>
          <w:color w:val="E6DB74"/>
          <w:sz w:val="18"/>
          <w:szCs w:val="18"/>
          <w:lang w:eastAsia="en-US" w:bidi="he-IL"/>
        </w:rPr>
        <w:t>"portrait"</w:t>
      </w:r>
    </w:p>
    <w:p w:rsidR="004E62B7" w:rsidRDefault="004E62B7" w:rsidP="004E62B7">
      <w:pPr>
        <w:jc w:val="both"/>
      </w:pPr>
    </w:p>
    <w:p w:rsidR="004C65D4" w:rsidRDefault="004C65D4" w:rsidP="004C65D4">
      <w:pPr>
        <w:pStyle w:val="Heading4"/>
      </w:pPr>
      <w:r>
        <w:t>iOS</w:t>
      </w:r>
    </w:p>
    <w:p w:rsidR="004C65D4" w:rsidRDefault="004C65D4" w:rsidP="004E62B7">
      <w:pPr>
        <w:jc w:val="both"/>
      </w:pPr>
      <w:r>
        <w:t xml:space="preserve">Start Xcode. </w:t>
      </w:r>
    </w:p>
    <w:p w:rsidR="004C65D4" w:rsidRDefault="004C65D4" w:rsidP="00610F81">
      <w:pPr>
        <w:jc w:val="both"/>
      </w:pPr>
      <w:r>
        <w:t xml:space="preserve">Select </w:t>
      </w:r>
      <w:r w:rsidR="00610F81">
        <w:t>your project</w:t>
      </w:r>
      <w:r>
        <w:t xml:space="preserve"> on the project navigator.</w:t>
      </w:r>
    </w:p>
    <w:p w:rsidR="004C65D4" w:rsidRDefault="004C65D4" w:rsidP="004C65D4">
      <w:pPr>
        <w:jc w:val="both"/>
      </w:pPr>
      <w:r>
        <w:t>Select the target in the middle panel.</w:t>
      </w:r>
    </w:p>
    <w:p w:rsidR="004C65D4" w:rsidRDefault="00610F81" w:rsidP="00610F81">
      <w:pPr>
        <w:jc w:val="both"/>
      </w:pPr>
      <w:r>
        <w:t xml:space="preserve">In General </w:t>
      </w:r>
      <w:r>
        <w:sym w:font="Wingdings" w:char="F0E0"/>
      </w:r>
      <w:r>
        <w:t xml:space="preserve"> Deployment Info </w:t>
      </w:r>
      <w:r>
        <w:sym w:font="Wingdings" w:char="F0E0"/>
      </w:r>
      <w:r>
        <w:t xml:space="preserve"> Device Orientation, tick only </w:t>
      </w:r>
      <w:r w:rsidR="004C65D4">
        <w:t>the 'Portrait' check box</w:t>
      </w:r>
      <w:r>
        <w:t>.</w:t>
      </w:r>
    </w:p>
    <w:p w:rsidR="004C65D4" w:rsidRDefault="004C65D4" w:rsidP="004E62B7">
      <w:pPr>
        <w:jc w:val="both"/>
      </w:pPr>
      <w:r w:rsidRPr="004C65D4">
        <w:rPr>
          <w:noProof/>
          <w:lang w:eastAsia="en-US" w:bidi="he-IL"/>
        </w:rPr>
        <w:drawing>
          <wp:inline distT="0" distB="0" distL="0" distR="0" wp14:anchorId="03603E89" wp14:editId="4C0DB0C1">
            <wp:extent cx="5943600" cy="49637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3795"/>
                    </a:xfrm>
                    <a:prstGeom prst="rect">
                      <a:avLst/>
                    </a:prstGeom>
                  </pic:spPr>
                </pic:pic>
              </a:graphicData>
            </a:graphic>
          </wp:inline>
        </w:drawing>
      </w:r>
    </w:p>
    <w:p w:rsidR="004E62B7" w:rsidRDefault="004E62B7">
      <w:r>
        <w:br w:type="page"/>
      </w:r>
    </w:p>
    <w:p w:rsidR="00860CAD" w:rsidRDefault="00D4206F" w:rsidP="00EE327D">
      <w:pPr>
        <w:pStyle w:val="Title"/>
        <w:jc w:val="both"/>
      </w:pPr>
      <w:r>
        <w:lastRenderedPageBreak/>
        <w:t>create the welcome view</w:t>
      </w:r>
    </w:p>
    <w:p w:rsidR="00D4206F" w:rsidRDefault="00D4206F" w:rsidP="00EE327D">
      <w:pPr>
        <w:pStyle w:val="Heading1"/>
        <w:jc w:val="both"/>
      </w:pPr>
      <w:r>
        <w:t>basic setup</w:t>
      </w:r>
      <w:r w:rsidR="00B32DA3">
        <w:t xml:space="preserve"> – xml file</w:t>
      </w:r>
    </w:p>
    <w:p w:rsidR="00D4206F" w:rsidRDefault="00D4206F" w:rsidP="00EE327D">
      <w:pPr>
        <w:jc w:val="both"/>
      </w:pPr>
      <w:r>
        <w:t>Create a folder in the 'app/views' folder and name it 'welcome-view'.</w:t>
      </w:r>
    </w:p>
    <w:p w:rsidR="00D4206F" w:rsidRDefault="00D4206F" w:rsidP="00EE327D">
      <w:pPr>
        <w:jc w:val="both"/>
      </w:pPr>
      <w:r>
        <w:t>In it create a file called 'welcome-view.xml'.</w:t>
      </w:r>
    </w:p>
    <w:p w:rsidR="00D4206F" w:rsidRDefault="00D4206F" w:rsidP="00EE327D">
      <w:pPr>
        <w:jc w:val="both"/>
      </w:pPr>
      <w:r>
        <w:t xml:space="preserve">Paste this into this file: </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bookmarkStart w:id="0" w:name="changeStartUp"/>
      <w:bookmarkEnd w:id="0"/>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xmlns</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"http://schemas.nativescript.org/tns.xsd"</w:t>
      </w:r>
      <w:r w:rsidRPr="00D4206F">
        <w:rPr>
          <w:rFonts w:ascii="Consolas" w:eastAsia="Times New Roman" w:hAnsi="Consolas" w:cs="Times New Roman"/>
          <w:color w:val="F8F8F2"/>
          <w:sz w:val="18"/>
          <w:szCs w:val="18"/>
          <w:lang w:eastAsia="en-US" w:bidi="he-IL"/>
        </w:rPr>
        <w:t>&gt;</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 xml:space="preserve">    &lt;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text</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"Welcome to Quiz Monkey!"</w:t>
      </w:r>
      <w:r w:rsidRPr="00D4206F">
        <w:rPr>
          <w:rFonts w:ascii="Consolas" w:eastAsia="Times New Roman" w:hAnsi="Consolas" w:cs="Times New Roman"/>
          <w:color w:val="F8F8F2"/>
          <w:sz w:val="18"/>
          <w:szCs w:val="18"/>
          <w:lang w:eastAsia="en-US" w:bidi="he-IL"/>
        </w:rPr>
        <w:t>&gt;&lt;/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&gt;</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&gt;</w:t>
      </w:r>
    </w:p>
    <w:p w:rsidR="00D4206F" w:rsidRDefault="00D4206F" w:rsidP="00EE327D">
      <w:pPr>
        <w:jc w:val="both"/>
      </w:pPr>
      <w:r>
        <w:t xml:space="preserve">To make this view the start-up view for the app, open the file </w:t>
      </w:r>
      <w:r w:rsidR="00DF4C0B">
        <w:t>'</w:t>
      </w:r>
      <w:r>
        <w:t>app.js</w:t>
      </w:r>
      <w:r w:rsidR="00DF4C0B">
        <w:t>'</w:t>
      </w:r>
      <w:r>
        <w:t xml:space="preserve"> and change the path of the application.start module to your new file: </w:t>
      </w:r>
    </w:p>
    <w:p w:rsidR="00D4206F" w:rsidRPr="0054766B" w:rsidRDefault="00D4206F"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F8F8F2"/>
          <w:sz w:val="18"/>
          <w:szCs w:val="18"/>
        </w:rPr>
        <w:t>application.</w:t>
      </w:r>
      <w:r w:rsidRPr="0054766B">
        <w:rPr>
          <w:rFonts w:ascii="Consolas" w:eastAsia="Times New Roman" w:hAnsi="Consolas" w:cs="Times New Roman"/>
          <w:color w:val="A6E22E"/>
          <w:sz w:val="18"/>
          <w:szCs w:val="18"/>
        </w:rPr>
        <w:t>start</w:t>
      </w:r>
      <w:r w:rsidRPr="0054766B">
        <w:rPr>
          <w:rFonts w:ascii="Consolas" w:eastAsia="Times New Roman" w:hAnsi="Consolas" w:cs="Times New Roman"/>
          <w:color w:val="F8F8F2"/>
          <w:sz w:val="18"/>
          <w:szCs w:val="18"/>
        </w:rPr>
        <w:t>(</w:t>
      </w:r>
      <w:proofErr w:type="gramEnd"/>
      <w:r w:rsidRPr="0054766B">
        <w:rPr>
          <w:rFonts w:ascii="Consolas" w:eastAsia="Times New Roman" w:hAnsi="Consolas" w:cs="Times New Roman"/>
          <w:color w:val="F8F8F2"/>
          <w:sz w:val="18"/>
          <w:szCs w:val="18"/>
        </w:rPr>
        <w:t xml:space="preserve">{ moduleName: </w:t>
      </w:r>
      <w:r w:rsidRPr="0054766B">
        <w:rPr>
          <w:rFonts w:ascii="Consolas" w:eastAsia="Times New Roman" w:hAnsi="Consolas" w:cs="Times New Roman"/>
          <w:color w:val="E6DB74"/>
          <w:sz w:val="18"/>
          <w:szCs w:val="18"/>
        </w:rPr>
        <w:t>"/views/welcome-view/welcome-view"</w:t>
      </w:r>
      <w:r w:rsidRPr="0054766B">
        <w:rPr>
          <w:rFonts w:ascii="Consolas" w:eastAsia="Times New Roman" w:hAnsi="Consolas" w:cs="Times New Roman"/>
          <w:color w:val="F8F8F2"/>
          <w:sz w:val="18"/>
          <w:szCs w:val="18"/>
        </w:rPr>
        <w:t xml:space="preserve"> });</w:t>
      </w:r>
    </w:p>
    <w:p w:rsidR="00DF4C0B" w:rsidRDefault="00DF4C0B" w:rsidP="00EE327D">
      <w:pPr>
        <w:jc w:val="both"/>
      </w:pPr>
      <w:r>
        <w:t xml:space="preserve">After saving, you'll see the label text you've written, and you'll also see an action bar holding your app name. To remove it, add this property to your page in the welcome-view.xml: </w:t>
      </w:r>
    </w:p>
    <w:p w:rsidR="00DF4C0B" w:rsidRPr="0054766B" w:rsidRDefault="00DF4C0B" w:rsidP="00EE327D">
      <w:pPr>
        <w:shd w:val="clear" w:color="auto" w:fill="272822"/>
        <w:tabs>
          <w:tab w:val="left" w:pos="2940"/>
        </w:tabs>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A6E22E"/>
          <w:sz w:val="18"/>
          <w:szCs w:val="18"/>
        </w:rPr>
        <w:t>actionBarHidden</w:t>
      </w:r>
      <w:proofErr w:type="gramEnd"/>
      <w:r w:rsidRPr="0054766B">
        <w:rPr>
          <w:rFonts w:ascii="Consolas" w:eastAsia="Times New Roman" w:hAnsi="Consolas" w:cs="Times New Roman"/>
          <w:color w:val="F8F8F2"/>
          <w:sz w:val="18"/>
          <w:szCs w:val="18"/>
        </w:rPr>
        <w:t>=</w:t>
      </w:r>
      <w:r w:rsidRPr="0054766B">
        <w:rPr>
          <w:rFonts w:ascii="Consolas" w:eastAsia="Times New Roman" w:hAnsi="Consolas" w:cs="Times New Roman"/>
          <w:color w:val="E6DB74"/>
          <w:sz w:val="18"/>
          <w:szCs w:val="18"/>
        </w:rPr>
        <w:t>"true"</w:t>
      </w:r>
      <w:r w:rsidRPr="0054766B">
        <w:rPr>
          <w:rFonts w:ascii="Consolas" w:eastAsia="Times New Roman" w:hAnsi="Consolas" w:cs="Times New Roman"/>
          <w:color w:val="F8F8F2"/>
          <w:sz w:val="18"/>
          <w:szCs w:val="18"/>
        </w:rPr>
        <w:tab/>
      </w:r>
    </w:p>
    <w:p w:rsidR="003F10CD" w:rsidRDefault="003F10CD" w:rsidP="003F10CD">
      <w:pPr>
        <w:jc w:val="both"/>
      </w:pPr>
      <w:r>
        <w:t xml:space="preserve">This means making the .xml file look like this: </w:t>
      </w:r>
    </w:p>
    <w:p w:rsidR="003F10CD" w:rsidRDefault="003F10CD" w:rsidP="003F10C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xmlns</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"http://schemas.nativescript.org/tns.xsd"</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3F10CD">
        <w:rPr>
          <w:rFonts w:ascii="Consolas" w:eastAsia="Times New Roman" w:hAnsi="Consolas" w:cs="Times New Roman"/>
          <w:color w:val="A6E22E"/>
          <w:sz w:val="18"/>
          <w:szCs w:val="18"/>
          <w:lang w:eastAsia="en-US" w:bidi="he-IL"/>
        </w:rPr>
        <w:t>actionBarHidden</w:t>
      </w:r>
      <w:proofErr w:type="gramEnd"/>
      <w:r w:rsidRPr="003F10CD">
        <w:rPr>
          <w:rFonts w:ascii="Consolas" w:eastAsia="Times New Roman" w:hAnsi="Consolas" w:cs="Times New Roman"/>
          <w:color w:val="E6DB74"/>
          <w:sz w:val="18"/>
          <w:szCs w:val="18"/>
          <w:lang w:eastAsia="en-US" w:bidi="he-IL"/>
        </w:rPr>
        <w:t>="true"</w:t>
      </w:r>
      <w:r>
        <w:rPr>
          <w:rFonts w:ascii="Consolas" w:eastAsia="Times New Roman" w:hAnsi="Consolas" w:cs="Times New Roman"/>
          <w:color w:val="F8F8F2"/>
          <w:sz w:val="18"/>
          <w:szCs w:val="18"/>
          <w:lang w:eastAsia="en-US" w:bidi="he-IL"/>
        </w:rPr>
        <w:t>&gt;</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 xml:space="preserve">    &lt;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text</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"Welcome to Quiz Monkey!"</w:t>
      </w:r>
      <w:r w:rsidRPr="00D4206F">
        <w:rPr>
          <w:rFonts w:ascii="Consolas" w:eastAsia="Times New Roman" w:hAnsi="Consolas" w:cs="Times New Roman"/>
          <w:color w:val="F8F8F2"/>
          <w:sz w:val="18"/>
          <w:szCs w:val="18"/>
          <w:lang w:eastAsia="en-US" w:bidi="he-IL"/>
        </w:rPr>
        <w:t>&gt;&lt;/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&gt;</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&gt;</w:t>
      </w:r>
    </w:p>
    <w:p w:rsidR="003F10CD" w:rsidRDefault="003F10CD" w:rsidP="00EE327D">
      <w:pPr>
        <w:jc w:val="both"/>
      </w:pPr>
    </w:p>
    <w:p w:rsidR="00DF4C0B" w:rsidRDefault="00DF4C0B" w:rsidP="00EE327D">
      <w:pPr>
        <w:pStyle w:val="Heading1"/>
        <w:jc w:val="both"/>
      </w:pPr>
      <w:r>
        <w:t>Hook up to the view's loaded event</w:t>
      </w:r>
      <w:r w:rsidR="00B32DA3">
        <w:t xml:space="preserve"> from code-behind</w:t>
      </w:r>
    </w:p>
    <w:p w:rsidR="00DF4C0B" w:rsidRDefault="00DF4C0B" w:rsidP="00EE327D">
      <w:pPr>
        <w:jc w:val="both"/>
      </w:pPr>
      <w:r>
        <w:t xml:space="preserve">Each UI element in the xml has a 'loaded' event you can listen to. </w:t>
      </w:r>
    </w:p>
    <w:p w:rsidR="00DF4C0B" w:rsidRDefault="00DF4C0B" w:rsidP="00EE327D">
      <w:pPr>
        <w:jc w:val="both"/>
      </w:pPr>
      <w:r>
        <w:t xml:space="preserve">To set this up for the page loading event, add this property to the page in your xml: </w:t>
      </w:r>
    </w:p>
    <w:p w:rsidR="00DF4C0B" w:rsidRPr="0054766B" w:rsidRDefault="00DF4C0B"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54766B">
        <w:rPr>
          <w:rFonts w:ascii="Consolas" w:eastAsia="Times New Roman" w:hAnsi="Consolas" w:cs="Times New Roman"/>
          <w:color w:val="A6E22E"/>
          <w:sz w:val="18"/>
          <w:szCs w:val="18"/>
        </w:rPr>
        <w:t>loaded</w:t>
      </w:r>
      <w:proofErr w:type="gramEnd"/>
      <w:r w:rsidRPr="0054766B">
        <w:rPr>
          <w:rFonts w:ascii="Consolas" w:eastAsia="Times New Roman" w:hAnsi="Consolas" w:cs="Times New Roman"/>
          <w:color w:val="F8F8F2"/>
          <w:sz w:val="18"/>
          <w:szCs w:val="18"/>
        </w:rPr>
        <w:t>=</w:t>
      </w:r>
      <w:r w:rsidRPr="0054766B">
        <w:rPr>
          <w:rFonts w:ascii="Consolas" w:eastAsia="Times New Roman" w:hAnsi="Consolas" w:cs="Times New Roman"/>
          <w:color w:val="E6DB74"/>
          <w:sz w:val="18"/>
          <w:szCs w:val="18"/>
        </w:rPr>
        <w:t>"onPageLoaded"</w:t>
      </w:r>
    </w:p>
    <w:p w:rsidR="00DF4C0B" w:rsidRDefault="00DF4C0B" w:rsidP="003F10CD">
      <w:pPr>
        <w:jc w:val="both"/>
      </w:pPr>
      <w:r>
        <w:t>Create a new file in the same folder named 'welcome-</w:t>
      </w:r>
      <w:r w:rsidR="003F10CD">
        <w:t>view</w:t>
      </w:r>
      <w:r>
        <w:t xml:space="preserve">.js'. This will be the </w:t>
      </w:r>
      <w:r w:rsidR="003F10CD">
        <w:t>code-behind for the welcome-view</w:t>
      </w:r>
      <w:r>
        <w:t xml:space="preserve">.xml view. The code behind is where we'll place our view's logic and set up the data context for the page. </w:t>
      </w:r>
    </w:p>
    <w:p w:rsidR="00DF4C0B" w:rsidRDefault="00DF4C0B" w:rsidP="00EE327D">
      <w:pPr>
        <w:jc w:val="both"/>
      </w:pPr>
      <w:r>
        <w:t xml:space="preserve">In the new file, add and export a function called 'onPageLoaded' and have it log something to the console: </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i/>
          <w:iCs/>
          <w:color w:val="66D9EF"/>
          <w:sz w:val="18"/>
          <w:szCs w:val="18"/>
          <w:lang w:eastAsia="en-US" w:bidi="he-IL"/>
        </w:rPr>
        <w:t>exports</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A6E22E"/>
          <w:sz w:val="18"/>
          <w:szCs w:val="18"/>
          <w:lang w:eastAsia="en-US" w:bidi="he-IL"/>
        </w:rPr>
        <w:t>onPageLoaded</w:t>
      </w:r>
      <w:r w:rsidRPr="00B32DA3">
        <w:rPr>
          <w:rFonts w:ascii="Consolas" w:eastAsia="Times New Roman" w:hAnsi="Consolas" w:cs="Times New Roman"/>
          <w:color w:val="F8F8F2"/>
          <w:sz w:val="18"/>
          <w:szCs w:val="18"/>
          <w:lang w:eastAsia="en-US" w:bidi="he-IL"/>
        </w:rPr>
        <w:t xml:space="preserve"> </w:t>
      </w:r>
      <w:r w:rsidRPr="00B32DA3">
        <w:rPr>
          <w:rFonts w:ascii="Consolas" w:eastAsia="Times New Roman" w:hAnsi="Consolas" w:cs="Times New Roman"/>
          <w:color w:val="F92672"/>
          <w:sz w:val="18"/>
          <w:szCs w:val="18"/>
          <w:lang w:eastAsia="en-US" w:bidi="he-IL"/>
        </w:rPr>
        <w:t>=</w:t>
      </w:r>
      <w:r w:rsidRPr="00B32DA3">
        <w:rPr>
          <w:rFonts w:ascii="Consolas" w:eastAsia="Times New Roman" w:hAnsi="Consolas" w:cs="Times New Roman"/>
          <w:color w:val="F8F8F2"/>
          <w:sz w:val="18"/>
          <w:szCs w:val="18"/>
          <w:lang w:eastAsia="en-US" w:bidi="he-IL"/>
        </w:rPr>
        <w:t xml:space="preserve"> </w:t>
      </w:r>
      <w:proofErr w:type="gramStart"/>
      <w:r w:rsidRPr="00B32DA3">
        <w:rPr>
          <w:rFonts w:ascii="Consolas" w:eastAsia="Times New Roman" w:hAnsi="Consolas" w:cs="Times New Roman"/>
          <w:i/>
          <w:iCs/>
          <w:color w:val="66D9EF"/>
          <w:sz w:val="18"/>
          <w:szCs w:val="18"/>
          <w:lang w:eastAsia="en-US" w:bidi="he-IL"/>
        </w:rPr>
        <w:t>function</w:t>
      </w:r>
      <w:r w:rsidRPr="00B32DA3">
        <w:rPr>
          <w:rFonts w:ascii="Consolas" w:eastAsia="Times New Roman" w:hAnsi="Consolas" w:cs="Times New Roman"/>
          <w:color w:val="F8F8F2"/>
          <w:sz w:val="18"/>
          <w:szCs w:val="18"/>
          <w:lang w:eastAsia="en-US" w:bidi="he-IL"/>
        </w:rPr>
        <w:t>(</w:t>
      </w:r>
      <w:proofErr w:type="gramEnd"/>
      <w:r w:rsidRPr="00B32DA3">
        <w:rPr>
          <w:rFonts w:ascii="Consolas" w:eastAsia="Times New Roman" w:hAnsi="Consolas" w:cs="Times New Roman"/>
          <w:color w:val="F8F8F2"/>
          <w:sz w:val="18"/>
          <w:szCs w:val="18"/>
          <w:lang w:eastAsia="en-US" w:bidi="he-IL"/>
        </w:rPr>
        <w:t>) {</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color w:val="F8F8F2"/>
          <w:sz w:val="18"/>
          <w:szCs w:val="18"/>
          <w:lang w:eastAsia="en-US" w:bidi="he-IL"/>
        </w:rPr>
        <w:t xml:space="preserve">    </w:t>
      </w:r>
      <w:proofErr w:type="gramStart"/>
      <w:r w:rsidRPr="00B32DA3">
        <w:rPr>
          <w:rFonts w:ascii="Consolas" w:eastAsia="Times New Roman" w:hAnsi="Consolas" w:cs="Times New Roman"/>
          <w:i/>
          <w:iCs/>
          <w:color w:val="66D9EF"/>
          <w:sz w:val="18"/>
          <w:szCs w:val="18"/>
          <w:lang w:eastAsia="en-US" w:bidi="he-IL"/>
        </w:rPr>
        <w:t>console</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66D9EF"/>
          <w:sz w:val="18"/>
          <w:szCs w:val="18"/>
          <w:lang w:eastAsia="en-US" w:bidi="he-IL"/>
        </w:rPr>
        <w:t>log</w:t>
      </w:r>
      <w:r w:rsidRPr="00B32DA3">
        <w:rPr>
          <w:rFonts w:ascii="Consolas" w:eastAsia="Times New Roman" w:hAnsi="Consolas" w:cs="Times New Roman"/>
          <w:color w:val="F8F8F2"/>
          <w:sz w:val="18"/>
          <w:szCs w:val="18"/>
          <w:lang w:eastAsia="en-US" w:bidi="he-IL"/>
        </w:rPr>
        <w:t>(</w:t>
      </w:r>
      <w:proofErr w:type="gramEnd"/>
      <w:r w:rsidRPr="00B32DA3">
        <w:rPr>
          <w:rFonts w:ascii="Consolas" w:eastAsia="Times New Roman" w:hAnsi="Consolas" w:cs="Times New Roman"/>
          <w:color w:val="E6DB74"/>
          <w:sz w:val="18"/>
          <w:szCs w:val="18"/>
          <w:lang w:eastAsia="en-US" w:bidi="he-IL"/>
        </w:rPr>
        <w:t>"welcome page loaded"</w:t>
      </w:r>
      <w:r w:rsidRPr="00B32DA3">
        <w:rPr>
          <w:rFonts w:ascii="Consolas" w:eastAsia="Times New Roman" w:hAnsi="Consolas" w:cs="Times New Roman"/>
          <w:color w:val="F8F8F2"/>
          <w:sz w:val="18"/>
          <w:szCs w:val="18"/>
          <w:lang w:eastAsia="en-US" w:bidi="he-IL"/>
        </w:rPr>
        <w:t>);</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color w:val="F8F8F2"/>
          <w:sz w:val="18"/>
          <w:szCs w:val="18"/>
          <w:lang w:eastAsia="en-US" w:bidi="he-IL"/>
        </w:rPr>
        <w:lastRenderedPageBreak/>
        <w:t>};</w:t>
      </w:r>
    </w:p>
    <w:p w:rsidR="00DF4C0B" w:rsidRDefault="00DF4C0B" w:rsidP="00EE327D">
      <w:pPr>
        <w:jc w:val="both"/>
      </w:pPr>
      <w:r>
        <w:t xml:space="preserve">After saving, you'll see your log in the terminal: </w:t>
      </w:r>
    </w:p>
    <w:p w:rsidR="00DF4C0B" w:rsidRDefault="00DF4C0B" w:rsidP="00EE327D">
      <w:pPr>
        <w:jc w:val="both"/>
      </w:pPr>
      <w:r w:rsidRPr="002F75E8">
        <w:rPr>
          <w:noProof/>
          <w:lang w:eastAsia="en-US" w:bidi="he-IL"/>
        </w:rPr>
        <w:drawing>
          <wp:inline distT="0" distB="0" distL="0" distR="0" wp14:anchorId="093AA80C" wp14:editId="2A4D9699">
            <wp:extent cx="5274310" cy="826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26135"/>
                    </a:xfrm>
                    <a:prstGeom prst="rect">
                      <a:avLst/>
                    </a:prstGeom>
                  </pic:spPr>
                </pic:pic>
              </a:graphicData>
            </a:graphic>
          </wp:inline>
        </w:drawing>
      </w:r>
    </w:p>
    <w:p w:rsidR="00B32DA3" w:rsidRDefault="00B32DA3" w:rsidP="00EE327D">
      <w:pPr>
        <w:pStyle w:val="Heading1"/>
        <w:jc w:val="both"/>
      </w:pPr>
      <w:r>
        <w:t>Debugging</w:t>
      </w:r>
    </w:p>
    <w:p w:rsidR="00DF4C0B" w:rsidRDefault="00DF4C0B" w:rsidP="00EE327D">
      <w:pPr>
        <w:jc w:val="both"/>
      </w:pPr>
      <w:r>
        <w:t>You can start your application in debug mode, and then you'll be able to see in the browser your calls to the console and debug your files using breakpoints, similar to normal web debugging:</w:t>
      </w:r>
    </w:p>
    <w:p w:rsidR="00DF4C0B" w:rsidRDefault="00DF4C0B" w:rsidP="00EE327D">
      <w:pPr>
        <w:jc w:val="both"/>
      </w:pPr>
      <w:r>
        <w:t xml:space="preserve">Instead of using the run command in your cmd, use the debug command: </w:t>
      </w:r>
    </w:p>
    <w:p w:rsidR="00DF4C0B" w:rsidRDefault="00DF4C0B" w:rsidP="00EE327D">
      <w:pPr>
        <w:jc w:val="both"/>
      </w:pPr>
      <w:proofErr w:type="gramStart"/>
      <w:r w:rsidRPr="00B32DA3">
        <w:rPr>
          <w:rFonts w:ascii="Consolas" w:hAnsi="Consolas"/>
          <w:color w:val="000000"/>
          <w:highlight w:val="lightGray"/>
          <w:shd w:val="clear" w:color="auto" w:fill="FDFDFD"/>
        </w:rPr>
        <w:t>tns</w:t>
      </w:r>
      <w:proofErr w:type="gramEnd"/>
      <w:r w:rsidRPr="00B32DA3">
        <w:rPr>
          <w:rFonts w:ascii="Consolas" w:hAnsi="Consolas"/>
          <w:color w:val="000000"/>
          <w:highlight w:val="lightGray"/>
          <w:shd w:val="clear" w:color="auto" w:fill="FDFDFD"/>
        </w:rPr>
        <w:t xml:space="preserve"> debug android</w:t>
      </w:r>
    </w:p>
    <w:p w:rsidR="00DF4C0B" w:rsidRDefault="00DF4C0B" w:rsidP="00EE327D">
      <w:pPr>
        <w:jc w:val="both"/>
      </w:pPr>
      <w:r>
        <w:t xml:space="preserve">You will receive a link you can copy/paste into chrome: </w:t>
      </w:r>
    </w:p>
    <w:p w:rsidR="00DF4C0B" w:rsidRDefault="00DF4C0B" w:rsidP="00EE327D">
      <w:pPr>
        <w:jc w:val="both"/>
      </w:pPr>
      <w:r w:rsidRPr="002F75E8">
        <w:rPr>
          <w:noProof/>
          <w:lang w:eastAsia="en-US" w:bidi="he-IL"/>
        </w:rPr>
        <w:drawing>
          <wp:inline distT="0" distB="0" distL="0" distR="0" wp14:anchorId="7D9734EF" wp14:editId="2CD6AE5C">
            <wp:extent cx="5274310" cy="909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09955"/>
                    </a:xfrm>
                    <a:prstGeom prst="rect">
                      <a:avLst/>
                    </a:prstGeom>
                  </pic:spPr>
                </pic:pic>
              </a:graphicData>
            </a:graphic>
          </wp:inline>
        </w:drawing>
      </w:r>
    </w:p>
    <w:p w:rsidR="00DF4C0B" w:rsidRDefault="00DF4C0B" w:rsidP="00EE327D">
      <w:pPr>
        <w:jc w:val="both"/>
      </w:pPr>
      <w:r>
        <w:t xml:space="preserve">Doing so will launch chrome devtools and connect it to your app. </w:t>
      </w:r>
    </w:p>
    <w:p w:rsidR="00DF4C0B" w:rsidRDefault="00DF4C0B" w:rsidP="00EE327D">
      <w:pPr>
        <w:jc w:val="both"/>
      </w:pPr>
      <w:r>
        <w:t xml:space="preserve">You can also attach the debugger to a running application using </w:t>
      </w:r>
    </w:p>
    <w:p w:rsidR="00DF4C0B" w:rsidRPr="00B32DA3" w:rsidRDefault="00DF4C0B" w:rsidP="00EE327D">
      <w:pPr>
        <w:jc w:val="both"/>
        <w:rPr>
          <w:rFonts w:ascii="Consolas" w:hAnsi="Consolas"/>
          <w:color w:val="000000"/>
          <w:highlight w:val="lightGray"/>
          <w:shd w:val="clear" w:color="auto" w:fill="FDFDFD"/>
        </w:rPr>
      </w:pPr>
      <w:proofErr w:type="gramStart"/>
      <w:r w:rsidRPr="00B32DA3">
        <w:rPr>
          <w:rFonts w:ascii="Consolas" w:hAnsi="Consolas"/>
          <w:color w:val="000000"/>
          <w:highlight w:val="lightGray"/>
          <w:shd w:val="clear" w:color="auto" w:fill="FDFDFD"/>
        </w:rPr>
        <w:t>tns</w:t>
      </w:r>
      <w:proofErr w:type="gramEnd"/>
      <w:r w:rsidRPr="00B32DA3">
        <w:rPr>
          <w:rFonts w:ascii="Consolas" w:hAnsi="Consolas"/>
          <w:color w:val="000000"/>
          <w:highlight w:val="lightGray"/>
          <w:shd w:val="clear" w:color="auto" w:fill="FDFDFD"/>
        </w:rPr>
        <w:t xml:space="preserve"> debug android --start</w:t>
      </w:r>
    </w:p>
    <w:p w:rsidR="00DF4C0B" w:rsidRPr="00805147" w:rsidRDefault="00B32DA3" w:rsidP="00EE327D">
      <w:pPr>
        <w:jc w:val="both"/>
      </w:pPr>
      <w:r w:rsidRPr="00805147">
        <w:t xml:space="preserve">Visual Studio Code users can also debug using their IDE. See </w:t>
      </w:r>
      <w:hyperlink r:id="rId28" w:anchor="debugging-with-visual-studio-code" w:history="1">
        <w:r w:rsidRPr="00805147">
          <w:rPr>
            <w:rStyle w:val="Hyperlink"/>
          </w:rPr>
          <w:t>here</w:t>
        </w:r>
      </w:hyperlink>
      <w:r w:rsidRPr="00805147">
        <w:t xml:space="preserve"> for more details.</w:t>
      </w:r>
    </w:p>
    <w:p w:rsidR="00F45D41" w:rsidRDefault="00F45D41" w:rsidP="00EE327D">
      <w:pPr>
        <w:pStyle w:val="Heading1"/>
        <w:jc w:val="both"/>
      </w:pPr>
      <w:r>
        <w:t>Add elements to the View</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Add a 'Start Here' button:</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To have more than one element in a view </w:t>
      </w:r>
      <w:r w:rsidRPr="00805147">
        <w:rPr>
          <w:rFonts w:eastAsia="Calibri" w:cs="Arial"/>
          <w:lang w:eastAsia="en-US" w:bidi="he-IL"/>
        </w:rPr>
        <w:t>you</w:t>
      </w:r>
      <w:r w:rsidRPr="00F45D41">
        <w:rPr>
          <w:rFonts w:eastAsia="Calibri" w:cs="Arial"/>
          <w:lang w:eastAsia="en-US" w:bidi="he-IL"/>
        </w:rPr>
        <w:t xml:space="preserve"> need to organize the elements in one of the </w:t>
      </w:r>
      <w:hyperlink r:id="rId29" w:history="1">
        <w:r w:rsidRPr="00805147">
          <w:rPr>
            <w:rStyle w:val="Hyperlink"/>
            <w:rFonts w:eastAsia="Calibri" w:cs="Arial"/>
            <w:lang w:eastAsia="en-US" w:bidi="he-IL"/>
          </w:rPr>
          <w:t>layout containers</w:t>
        </w:r>
      </w:hyperlink>
      <w:r w:rsidRPr="00F45D41">
        <w:rPr>
          <w:rFonts w:eastAsia="Calibri" w:cs="Arial"/>
          <w:lang w:eastAsia="en-US" w:bidi="he-IL"/>
        </w:rPr>
        <w:t xml:space="preserve"> offered by NativeScript. </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Here, </w:t>
      </w:r>
      <w:r w:rsidRPr="00805147">
        <w:rPr>
          <w:rFonts w:eastAsia="Calibri" w:cs="Arial"/>
          <w:lang w:eastAsia="en-US" w:bidi="he-IL"/>
        </w:rPr>
        <w:t>you'll</w:t>
      </w:r>
      <w:r w:rsidRPr="00F45D41">
        <w:rPr>
          <w:rFonts w:eastAsia="Calibri" w:cs="Arial"/>
          <w:lang w:eastAsia="en-US" w:bidi="he-IL"/>
        </w:rPr>
        <w:t xml:space="preserve"> </w:t>
      </w:r>
      <w:r w:rsidR="00805147" w:rsidRPr="00805147">
        <w:rPr>
          <w:rFonts w:eastAsia="Calibri" w:cs="Arial"/>
          <w:lang w:eastAsia="en-US" w:bidi="he-IL"/>
        </w:rPr>
        <w:t>use the</w:t>
      </w:r>
      <w:r w:rsidR="00A16C88" w:rsidRPr="00805147">
        <w:rPr>
          <w:rFonts w:eastAsia="Calibri" w:cs="Arial"/>
          <w:lang w:eastAsia="en-US" w:bidi="he-IL"/>
        </w:rPr>
        <w:t xml:space="preserve"> S</w:t>
      </w:r>
      <w:r w:rsidRPr="00F45D41">
        <w:rPr>
          <w:rFonts w:eastAsia="Calibri" w:cs="Arial"/>
          <w:lang w:eastAsia="en-US" w:bidi="he-IL"/>
        </w:rPr>
        <w:t>tackLayout. By default it stacks items vertically, but it can also stack them horizontally by specifying its orientation to vertical.</w:t>
      </w:r>
    </w:p>
    <w:p w:rsidR="00F45D41" w:rsidRPr="00805147"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the StackLayout element to the root of the Page, and </w:t>
      </w:r>
      <w:r w:rsidR="00A16C88" w:rsidRPr="00F45D41">
        <w:rPr>
          <w:rFonts w:eastAsia="Calibri" w:cs="Arial"/>
          <w:lang w:eastAsia="en-US" w:bidi="he-IL"/>
        </w:rPr>
        <w:t xml:space="preserve">place </w:t>
      </w:r>
      <w:r w:rsidRPr="00F45D41">
        <w:rPr>
          <w:rFonts w:eastAsia="Calibri" w:cs="Arial"/>
          <w:lang w:eastAsia="en-US" w:bidi="he-IL"/>
        </w:rPr>
        <w:t xml:space="preserve">in it the label and a </w:t>
      </w:r>
      <w:r w:rsidR="00A16C88" w:rsidRPr="00805147">
        <w:rPr>
          <w:rFonts w:eastAsia="Calibri" w:cs="Arial"/>
          <w:lang w:eastAsia="en-US" w:bidi="he-IL"/>
        </w:rPr>
        <w:t xml:space="preserve">new </w:t>
      </w:r>
      <w:r w:rsidRPr="00F45D41">
        <w:rPr>
          <w:rFonts w:eastAsia="Calibri" w:cs="Arial"/>
          <w:lang w:eastAsia="en-US" w:bidi="he-IL"/>
        </w:rPr>
        <w:t>butt</w:t>
      </w:r>
      <w:r w:rsidR="00A16C88" w:rsidRPr="00805147">
        <w:rPr>
          <w:rFonts w:eastAsia="Calibri" w:cs="Arial"/>
          <w:lang w:eastAsia="en-US" w:bidi="he-IL"/>
        </w:rPr>
        <w:t>on:</w:t>
      </w:r>
    </w:p>
    <w:p w:rsidR="00A16C88" w:rsidRPr="00F45D41" w:rsidRDefault="00A16C88" w:rsidP="00EE327D">
      <w:pPr>
        <w:spacing w:before="0" w:after="160" w:line="259" w:lineRule="auto"/>
        <w:jc w:val="both"/>
        <w:rPr>
          <w:rFonts w:ascii="Calibri" w:eastAsia="Calibri" w:hAnsi="Calibri" w:cs="Arial"/>
          <w:lang w:eastAsia="en-US" w:bidi="he-IL"/>
        </w:rPr>
      </w:pPr>
      <w:r w:rsidRPr="00F45D41">
        <w:rPr>
          <w:rFonts w:ascii="Consolas" w:eastAsia="Times New Roman" w:hAnsi="Consolas" w:cs="Times New Roman"/>
          <w:color w:val="F8F8F2"/>
          <w:sz w:val="18"/>
          <w:szCs w:val="18"/>
          <w:highlight w:val="black"/>
          <w:lang w:eastAsia="en-US" w:bidi="he-IL"/>
        </w:rPr>
        <w:t>&lt;</w:t>
      </w:r>
      <w:r w:rsidRPr="00F45D41">
        <w:rPr>
          <w:rFonts w:ascii="Consolas" w:eastAsia="Times New Roman" w:hAnsi="Consolas" w:cs="Times New Roman"/>
          <w:color w:val="F92672"/>
          <w:sz w:val="18"/>
          <w:szCs w:val="18"/>
          <w:highlight w:val="black"/>
          <w:lang w:eastAsia="en-US" w:bidi="he-IL"/>
        </w:rPr>
        <w:t>Button</w:t>
      </w:r>
      <w:r w:rsidRPr="00F45D41">
        <w:rPr>
          <w:rFonts w:ascii="Consolas" w:eastAsia="Times New Roman" w:hAnsi="Consolas" w:cs="Times New Roman"/>
          <w:color w:val="F8F8F2"/>
          <w:sz w:val="18"/>
          <w:szCs w:val="18"/>
          <w:highlight w:val="black"/>
          <w:lang w:eastAsia="en-US" w:bidi="he-IL"/>
        </w:rPr>
        <w:t xml:space="preserve"> </w:t>
      </w:r>
      <w:r w:rsidRPr="00F45D41">
        <w:rPr>
          <w:rFonts w:ascii="Consolas" w:eastAsia="Times New Roman" w:hAnsi="Consolas" w:cs="Times New Roman"/>
          <w:color w:val="A6E22E"/>
          <w:sz w:val="18"/>
          <w:szCs w:val="18"/>
          <w:highlight w:val="black"/>
          <w:lang w:eastAsia="en-US" w:bidi="he-IL"/>
        </w:rPr>
        <w:t>text</w:t>
      </w:r>
      <w:r w:rsidRPr="00F45D41">
        <w:rPr>
          <w:rFonts w:ascii="Consolas" w:eastAsia="Times New Roman" w:hAnsi="Consolas" w:cs="Times New Roman"/>
          <w:color w:val="F8F8F2"/>
          <w:sz w:val="18"/>
          <w:szCs w:val="18"/>
          <w:highlight w:val="black"/>
          <w:lang w:eastAsia="en-US" w:bidi="he-IL"/>
        </w:rPr>
        <w:t>=</w:t>
      </w:r>
      <w:r w:rsidRPr="00F45D41">
        <w:rPr>
          <w:rFonts w:ascii="Consolas" w:eastAsia="Times New Roman" w:hAnsi="Consolas" w:cs="Times New Roman"/>
          <w:color w:val="E6DB74"/>
          <w:sz w:val="18"/>
          <w:szCs w:val="18"/>
          <w:highlight w:val="black"/>
          <w:lang w:eastAsia="en-US" w:bidi="he-IL"/>
        </w:rPr>
        <w:t>"Start Here"</w:t>
      </w:r>
      <w:r w:rsidRPr="00F45D41">
        <w:rPr>
          <w:rFonts w:ascii="Consolas" w:eastAsia="Times New Roman" w:hAnsi="Consolas" w:cs="Times New Roman"/>
          <w:color w:val="F8F8F2"/>
          <w:sz w:val="18"/>
          <w:szCs w:val="18"/>
          <w:highlight w:val="black"/>
          <w:lang w:eastAsia="en-US" w:bidi="he-IL"/>
        </w:rPr>
        <w:t>/&gt;</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Your </w:t>
      </w:r>
      <w:r w:rsidR="00805147" w:rsidRPr="00805147">
        <w:rPr>
          <w:rFonts w:eastAsia="Calibri" w:cs="Arial"/>
          <w:lang w:eastAsia="en-US" w:bidi="he-IL"/>
        </w:rPr>
        <w:t>.</w:t>
      </w:r>
      <w:r w:rsidRPr="00F45D41">
        <w:rPr>
          <w:rFonts w:eastAsia="Calibri" w:cs="Arial"/>
          <w:lang w:eastAsia="en-US" w:bidi="he-IL"/>
        </w:rPr>
        <w:t>xml</w:t>
      </w:r>
      <w:r w:rsidR="00805147" w:rsidRPr="00805147">
        <w:rPr>
          <w:rFonts w:eastAsia="Calibri" w:cs="Arial"/>
          <w:lang w:eastAsia="en-US" w:bidi="he-IL"/>
        </w:rPr>
        <w:t xml:space="preserve"> file</w:t>
      </w:r>
      <w:r w:rsidRPr="00F45D41">
        <w:rPr>
          <w:rFonts w:eastAsia="Calibri" w:cs="Arial"/>
          <w:lang w:eastAsia="en-US" w:bidi="he-IL"/>
        </w:rPr>
        <w:t xml:space="preserve"> should now look similar to this: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lastRenderedPageBreak/>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xmlns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"http://schemas.nativescript.org/tns.xsd"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loaded</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"onPageLoaded"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actionBarHidden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"true"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orientation</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"vertical"</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Label</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 to Quiz Monkey!"</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Button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Here"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And your page like this: </w:t>
      </w:r>
    </w:p>
    <w:p w:rsidR="00F45D41" w:rsidRPr="00F45D4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5C8FA00D" wp14:editId="3924D12C">
            <wp:extent cx="2057687" cy="3658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687" cy="3658111"/>
                    </a:xfrm>
                    <a:prstGeom prst="rect">
                      <a:avLst/>
                    </a:prstGeom>
                  </pic:spPr>
                </pic:pic>
              </a:graphicData>
            </a:graphic>
          </wp:inline>
        </w:drawing>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an event handler to the button tap event by declaring it on your button like this: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45D41">
        <w:rPr>
          <w:rFonts w:ascii="Consolas" w:eastAsia="Times New Roman" w:hAnsi="Consolas" w:cs="Times New Roman"/>
          <w:color w:val="A6E22E"/>
          <w:sz w:val="18"/>
          <w:szCs w:val="18"/>
          <w:lang w:eastAsia="en-US" w:bidi="he-IL"/>
        </w:rPr>
        <w:t>tap</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"onButtonTapped"</w:t>
      </w:r>
    </w:p>
    <w:p w:rsidR="00F45D41" w:rsidRPr="00F45D41" w:rsidRDefault="00F45D41" w:rsidP="00EE327D">
      <w:pPr>
        <w:spacing w:before="0" w:after="160" w:line="259" w:lineRule="auto"/>
        <w:jc w:val="both"/>
        <w:rPr>
          <w:rFonts w:ascii="Calibri" w:eastAsia="Calibri" w:hAnsi="Calibri" w:cs="Arial"/>
          <w:lang w:eastAsia="en-US" w:bidi="he-IL"/>
        </w:rPr>
      </w:pPr>
      <w:r w:rsidRPr="00F45D41">
        <w:rPr>
          <w:rFonts w:ascii="Calibri" w:eastAsia="Calibri" w:hAnsi="Calibri" w:cs="Arial"/>
          <w:lang w:eastAsia="en-US" w:bidi="he-IL"/>
        </w:rPr>
        <w:t xml:space="preserve"> </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In the code-behind file, </w:t>
      </w:r>
      <w:r w:rsidR="00A16C88" w:rsidRPr="00805147">
        <w:rPr>
          <w:rFonts w:eastAsia="Calibri" w:cs="Arial"/>
          <w:lang w:eastAsia="en-US" w:bidi="he-IL"/>
        </w:rPr>
        <w:t>a</w:t>
      </w:r>
      <w:r w:rsidRPr="00F45D41">
        <w:rPr>
          <w:rFonts w:eastAsia="Calibri" w:cs="Arial"/>
          <w:lang w:eastAsia="en-US" w:bidi="he-IL"/>
        </w:rPr>
        <w:t xml:space="preserve">dd and export an 'onTap' function, which will only write to the console for now: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i/>
          <w:iCs/>
          <w:color w:val="66D9EF"/>
          <w:sz w:val="18"/>
          <w:szCs w:val="18"/>
          <w:lang w:eastAsia="en-US" w:bidi="he-IL"/>
        </w:rPr>
        <w:t>exports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A6E22E"/>
          <w:sz w:val="18"/>
          <w:szCs w:val="18"/>
          <w:lang w:eastAsia="en-US" w:bidi="he-IL"/>
        </w:rPr>
        <w:t>onButtonTapped</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F92672"/>
          <w:sz w:val="18"/>
          <w:szCs w:val="18"/>
          <w:lang w:eastAsia="en-US" w:bidi="he-IL"/>
        </w:rPr>
        <w:t>=</w:t>
      </w: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function</w:t>
      </w:r>
      <w:r w:rsidRPr="00F45D41">
        <w:rPr>
          <w:rFonts w:ascii="Consolas" w:eastAsia="Times New Roman" w:hAnsi="Consolas" w:cs="Times New Roman"/>
          <w:color w:val="F8F8F2"/>
          <w:sz w:val="18"/>
          <w:szCs w:val="18"/>
          <w:lang w:eastAsia="en-US" w:bidi="he-IL"/>
        </w:rPr>
        <w:t>(</w:t>
      </w:r>
      <w:proofErr w:type="gramEnd"/>
      <w:r w:rsidRPr="00F45D41">
        <w:rPr>
          <w:rFonts w:ascii="Consolas" w:eastAsia="Times New Roman" w:hAnsi="Consolas" w:cs="Times New Roman"/>
          <w:color w:val="F8F8F2"/>
          <w:sz w:val="18"/>
          <w:szCs w:val="18"/>
          <w:lang w:eastAsia="en-US" w:bidi="he-IL"/>
        </w:rPr>
        <w:t>)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console</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66D9EF"/>
          <w:sz w:val="18"/>
          <w:szCs w:val="18"/>
          <w:lang w:eastAsia="en-US" w:bidi="he-IL"/>
        </w:rPr>
        <w:t>log</w:t>
      </w:r>
      <w:r w:rsidRPr="00F45D41">
        <w:rPr>
          <w:rFonts w:ascii="Consolas" w:eastAsia="Times New Roman" w:hAnsi="Consolas" w:cs="Times New Roman"/>
          <w:color w:val="F8F8F2"/>
          <w:sz w:val="18"/>
          <w:szCs w:val="18"/>
          <w:lang w:eastAsia="en-US" w:bidi="he-IL"/>
        </w:rPr>
        <w:t>(</w:t>
      </w:r>
      <w:proofErr w:type="gramEnd"/>
      <w:r w:rsidRPr="00F45D41">
        <w:rPr>
          <w:rFonts w:ascii="Consolas" w:eastAsia="Times New Roman" w:hAnsi="Consolas" w:cs="Times New Roman"/>
          <w:color w:val="E6DB74"/>
          <w:sz w:val="18"/>
          <w:szCs w:val="18"/>
          <w:lang w:eastAsia="en-US" w:bidi="he-IL"/>
        </w:rPr>
        <w:t>"start button tapped"</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pacing w:before="0" w:after="160" w:line="259" w:lineRule="auto"/>
        <w:jc w:val="both"/>
        <w:rPr>
          <w:rFonts w:ascii="Calibri" w:eastAsia="Calibri" w:hAnsi="Calibri" w:cs="Arial"/>
          <w:lang w:eastAsia="en-US" w:bidi="he-IL"/>
        </w:rPr>
      </w:pPr>
    </w:p>
    <w:p w:rsidR="00A16C88" w:rsidRDefault="00A16C88" w:rsidP="00EE327D">
      <w:pPr>
        <w:pStyle w:val="Heading1"/>
        <w:jc w:val="both"/>
        <w:rPr>
          <w:lang w:eastAsia="en-US" w:bidi="he-IL"/>
        </w:rPr>
      </w:pPr>
      <w:r>
        <w:rPr>
          <w:lang w:eastAsia="en-US" w:bidi="he-IL"/>
        </w:rPr>
        <w:lastRenderedPageBreak/>
        <w:t>Add styles</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This can be a good time to add some styling to the app.</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class assignments to </w:t>
      </w:r>
      <w:r w:rsidRPr="00805147">
        <w:rPr>
          <w:lang w:eastAsia="en-US" w:bidi="he-IL"/>
        </w:rPr>
        <w:t>your</w:t>
      </w:r>
      <w:r w:rsidRPr="00F45D41">
        <w:rPr>
          <w:rFonts w:eastAsia="Calibri" w:cs="Arial"/>
          <w:lang w:eastAsia="en-US" w:bidi="he-IL"/>
        </w:rPr>
        <w:t xml:space="preserve"> xml elements: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xmlns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"http://schemas.nativescript.org/tns.xsd"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loaded</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"onPageLoaded"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actionBarHidden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"true"</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"welcome-pageContainer imageBackgroundContainer"</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class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"welcome-stackLayoutContainer"</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orientation</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"vertical"</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Label</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 to Quiz Monkey!"</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"welcome-text"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Button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Here"</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class</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"navigationButton"</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color w:val="A6E22E"/>
          <w:sz w:val="18"/>
          <w:szCs w:val="18"/>
          <w:lang w:eastAsia="en-US" w:bidi="he-IL"/>
        </w:rPr>
        <w:t>onTap</w:t>
      </w:r>
      <w:proofErr w:type="gramEnd"/>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"onButtonTapped"</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C</w:t>
      </w:r>
      <w:r w:rsidR="00F45D41" w:rsidRPr="00F45D41">
        <w:rPr>
          <w:rFonts w:eastAsia="Calibri" w:cs="Arial"/>
          <w:lang w:eastAsia="en-US" w:bidi="he-IL"/>
        </w:rPr>
        <w:t xml:space="preserve">opy and paste the following to a new file you'll create: </w:t>
      </w:r>
      <w:r w:rsidRPr="00805147">
        <w:rPr>
          <w:rFonts w:eastAsia="Calibri" w:cs="Arial"/>
          <w:lang w:eastAsia="en-US" w:bidi="he-IL"/>
        </w:rPr>
        <w:t>'</w:t>
      </w:r>
      <w:r w:rsidR="00F45D41" w:rsidRPr="00F45D41">
        <w:rPr>
          <w:rFonts w:eastAsia="Calibri" w:cs="Arial"/>
          <w:lang w:eastAsia="en-US" w:bidi="he-IL"/>
        </w:rPr>
        <w:t>welcome-view.css</w:t>
      </w:r>
      <w:r w:rsidR="0013706D" w:rsidRPr="00805147">
        <w:rPr>
          <w:rFonts w:eastAsia="Calibri" w:cs="Arial"/>
          <w:lang w:eastAsia="en-US" w:bidi="he-IL"/>
        </w:rPr>
        <w:t xml:space="preserve">', </w:t>
      </w:r>
      <w:r w:rsidR="00F45D41" w:rsidRPr="00F45D41">
        <w:rPr>
          <w:rFonts w:eastAsia="Calibri" w:cs="Arial"/>
          <w:lang w:eastAsia="en-US" w:bidi="he-IL"/>
        </w:rPr>
        <w:t xml:space="preserve">in the same folder: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pageContainer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padding</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25</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background-image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url</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"res://monkeybackground"</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font-size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45</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vertical-</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text-</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white-space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normal</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margin-bottom</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20</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rgb</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AE81FF"/>
          <w:sz w:val="18"/>
          <w:szCs w:val="18"/>
          <w:lang w:eastAsia="en-US" w:bidi="he-IL"/>
        </w:rPr>
        <w:t>49</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w:t>
      </w:r>
      <w:proofErr w:type="gramStart"/>
      <w:r w:rsidRPr="00F45D41">
        <w:rPr>
          <w:rFonts w:ascii="Consolas" w:eastAsia="Times New Roman" w:hAnsi="Consolas" w:cs="Times New Roman"/>
          <w:color w:val="A6E22E"/>
          <w:sz w:val="18"/>
          <w:szCs w:val="18"/>
          <w:lang w:eastAsia="en-US" w:bidi="he-IL"/>
        </w:rPr>
        <w:t>stackLayoutContainer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vertical-</w:t>
      </w:r>
      <w:proofErr w:type="gramEnd"/>
      <w:r w:rsidRPr="00F45D41">
        <w:rPr>
          <w:rFonts w:ascii="Consolas" w:eastAsia="Times New Roman" w:hAnsi="Consolas" w:cs="Times New Roman"/>
          <w:i/>
          <w:iCs/>
          <w:color w:val="66D9EF"/>
          <w:sz w:val="18"/>
          <w:szCs w:val="18"/>
          <w:lang w:eastAsia="en-US" w:bidi="he-IL"/>
        </w:rPr>
        <w: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bottom</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Default="00F45D41" w:rsidP="00EE327D">
      <w:pPr>
        <w:spacing w:before="0" w:after="160" w:line="259" w:lineRule="auto"/>
        <w:jc w:val="both"/>
        <w:rPr>
          <w:rFonts w:ascii="Calibri" w:eastAsia="Calibri" w:hAnsi="Calibri" w:cs="Arial"/>
          <w:lang w:eastAsia="en-US" w:bidi="he-IL"/>
        </w:rPr>
      </w:pPr>
    </w:p>
    <w:p w:rsidR="00A16C88" w:rsidRPr="00F45D41"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 xml:space="preserve">As you can see, styling is very similar to normal web CSS styling, as </w:t>
      </w:r>
      <w:r w:rsidR="0013706D" w:rsidRPr="00805147">
        <w:rPr>
          <w:rFonts w:eastAsia="Calibri" w:cs="Arial"/>
          <w:lang w:eastAsia="en-US" w:bidi="he-IL"/>
        </w:rPr>
        <w:t>NativeS</w:t>
      </w:r>
      <w:r w:rsidRPr="00805147">
        <w:rPr>
          <w:rFonts w:eastAsia="Calibri" w:cs="Arial"/>
          <w:lang w:eastAsia="en-US" w:bidi="he-IL"/>
        </w:rPr>
        <w:t xml:space="preserve">cript </w:t>
      </w:r>
      <w:r w:rsidR="0013706D" w:rsidRPr="00805147">
        <w:rPr>
          <w:rFonts w:eastAsia="Calibri" w:cs="Arial"/>
          <w:lang w:eastAsia="en-US" w:bidi="he-IL"/>
        </w:rPr>
        <w:t>uses a subset of CSS</w:t>
      </w:r>
      <w:r w:rsidRPr="00805147">
        <w:rPr>
          <w:rFonts w:eastAsia="Calibri" w:cs="Arial"/>
          <w:lang w:eastAsia="en-US" w:bidi="he-IL"/>
        </w:rPr>
        <w:t>. It is also using similar selectors.</w:t>
      </w:r>
    </w:p>
    <w:p w:rsidR="00F45D41" w:rsidRPr="00F45D41" w:rsidRDefault="0013706D" w:rsidP="00EE327D">
      <w:pPr>
        <w:spacing w:before="0" w:after="160" w:line="259" w:lineRule="auto"/>
        <w:jc w:val="both"/>
        <w:rPr>
          <w:rFonts w:eastAsia="Calibri" w:cs="Arial"/>
          <w:lang w:eastAsia="en-US" w:bidi="he-IL"/>
        </w:rPr>
      </w:pPr>
      <w:r w:rsidRPr="00805147">
        <w:rPr>
          <w:rFonts w:eastAsia="Calibri" w:cs="Arial"/>
          <w:lang w:eastAsia="en-US" w:bidi="he-IL"/>
        </w:rPr>
        <w:t>The following are styles you'll be using again in the app, so paste them in the '</w:t>
      </w:r>
      <w:r w:rsidR="00F45D41" w:rsidRPr="00F45D41">
        <w:rPr>
          <w:rFonts w:eastAsia="Calibri" w:cs="Arial"/>
          <w:lang w:eastAsia="en-US" w:bidi="he-IL"/>
        </w:rPr>
        <w:t>app</w:t>
      </w:r>
      <w:r w:rsidR="00A16C88" w:rsidRPr="00805147">
        <w:rPr>
          <w:rFonts w:eastAsia="Calibri" w:cs="Arial"/>
          <w:lang w:eastAsia="en-US" w:bidi="he-IL"/>
        </w:rPr>
        <w:t>.css</w:t>
      </w:r>
      <w:r w:rsidRPr="00805147">
        <w:rPr>
          <w:rFonts w:eastAsia="Calibri" w:cs="Arial"/>
          <w:lang w:eastAsia="en-US" w:bidi="he-IL"/>
        </w:rPr>
        <w:t>'</w:t>
      </w:r>
      <w:r w:rsidR="00A16C88" w:rsidRPr="00805147">
        <w:rPr>
          <w:rFonts w:eastAsia="Calibri" w:cs="Arial"/>
          <w:lang w:eastAsia="en-US" w:bidi="he-IL"/>
        </w:rPr>
        <w:t xml:space="preserve"> file</w:t>
      </w:r>
      <w:r w:rsidRPr="00805147">
        <w:rPr>
          <w:rFonts w:eastAsia="Calibri" w:cs="Arial"/>
          <w:lang w:eastAsia="en-US" w:bidi="he-IL"/>
        </w:rPr>
        <w:t xml:space="preserve"> which holds style common to the entire app:</w:t>
      </w:r>
      <w:r w:rsidR="00F45D41" w:rsidRPr="00F45D41">
        <w:rPr>
          <w:rFonts w:eastAsia="Calibri" w:cs="Arial"/>
          <w:lang w:eastAsia="en-US" w:bidi="he-IL"/>
        </w:rPr>
        <w:t xml:space="preserve">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lastRenderedPageBreak/>
        <w:t>.</w:t>
      </w:r>
      <w:proofErr w:type="gramStart"/>
      <w:r w:rsidRPr="00F45D41">
        <w:rPr>
          <w:rFonts w:ascii="Consolas" w:eastAsia="Times New Roman" w:hAnsi="Consolas" w:cs="Times New Roman"/>
          <w:color w:val="A6E22E"/>
          <w:sz w:val="18"/>
          <w:szCs w:val="18"/>
          <w:lang w:eastAsia="en-US" w:bidi="he-IL"/>
        </w:rPr>
        <w:t>imageBackgroundContainer</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background-repeat</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no-repeat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background-position</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background-size</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cover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t>
      </w:r>
      <w:proofErr w:type="gramStart"/>
      <w:r w:rsidRPr="00F45D41">
        <w:rPr>
          <w:rFonts w:ascii="Consolas" w:eastAsia="Times New Roman" w:hAnsi="Consolas" w:cs="Times New Roman"/>
          <w:color w:val="A6E22E"/>
          <w:sz w:val="18"/>
          <w:szCs w:val="18"/>
          <w:lang w:eastAsia="en-US" w:bidi="he-IL"/>
        </w:rPr>
        <w:t>navigationButton</w:t>
      </w:r>
      <w:r w:rsidRPr="00F45D41">
        <w:rPr>
          <w:rFonts w:ascii="Consolas" w:eastAsia="Times New Roman" w:hAnsi="Consolas" w:cs="Times New Roman"/>
          <w:color w:val="F8F8F2"/>
          <w:sz w:val="18"/>
          <w:szCs w:val="18"/>
          <w:lang w:eastAsia="en-US" w:bidi="he-IL"/>
        </w:rPr>
        <w:t>{</w:t>
      </w:r>
      <w:proofErr w:type="gramEnd"/>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background-color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white</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border-color</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black</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border-width</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1</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proofErr w:type="gramStart"/>
      <w:r w:rsidRPr="00F45D41">
        <w:rPr>
          <w:rFonts w:ascii="Consolas" w:eastAsia="Times New Roman" w:hAnsi="Consolas" w:cs="Times New Roman"/>
          <w:i/>
          <w:iCs/>
          <w:color w:val="66D9EF"/>
          <w:sz w:val="18"/>
          <w:szCs w:val="18"/>
          <w:lang w:eastAsia="en-US" w:bidi="he-IL"/>
        </w:rPr>
        <w:t>border-radius</w:t>
      </w:r>
      <w:proofErr w:type="gramEnd"/>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50</w:t>
      </w:r>
      <w:r w:rsidRPr="00F45D41">
        <w:rPr>
          <w:rFonts w:ascii="Consolas" w:eastAsia="Times New Roman" w:hAnsi="Consolas" w:cs="Times New Roman"/>
          <w:color w:val="F92672"/>
          <w:sz w:val="18"/>
          <w:szCs w:val="18"/>
          <w:lang w:eastAsia="en-US" w:bidi="he-IL"/>
        </w:rPr>
        <w: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A16C88" w:rsidRPr="00805147"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You</w:t>
      </w:r>
      <w:r w:rsidR="00F45D41" w:rsidRPr="00F45D41">
        <w:rPr>
          <w:rFonts w:eastAsia="Calibri" w:cs="Arial"/>
          <w:lang w:eastAsia="en-US" w:bidi="he-IL"/>
        </w:rPr>
        <w:t xml:space="preserve"> </w:t>
      </w:r>
      <w:r w:rsidRPr="00805147">
        <w:rPr>
          <w:rFonts w:eastAsia="Calibri" w:cs="Arial"/>
          <w:lang w:eastAsia="en-US" w:bidi="he-IL"/>
        </w:rPr>
        <w:t xml:space="preserve">should now </w:t>
      </w:r>
      <w:r w:rsidR="00F45D41" w:rsidRPr="00F45D41">
        <w:rPr>
          <w:rFonts w:eastAsia="Calibri" w:cs="Arial"/>
          <w:lang w:eastAsia="en-US" w:bidi="he-IL"/>
        </w:rPr>
        <w:t>h</w:t>
      </w:r>
      <w:r w:rsidRPr="00805147">
        <w:rPr>
          <w:rFonts w:eastAsia="Calibri" w:cs="Arial"/>
          <w:lang w:eastAsia="en-US" w:bidi="he-IL"/>
        </w:rPr>
        <w:t>ave a nice-looking non-functional welcome view:</w:t>
      </w:r>
    </w:p>
    <w:p w:rsidR="0013706D" w:rsidRDefault="00BE19A1" w:rsidP="00EE327D">
      <w:pPr>
        <w:jc w:val="both"/>
      </w:pPr>
      <w:r w:rsidRPr="00BE19A1">
        <w:rPr>
          <w:noProof/>
          <w:lang w:eastAsia="en-US" w:bidi="he-IL"/>
        </w:rPr>
        <w:drawing>
          <wp:inline distT="0" distB="0" distL="0" distR="0" wp14:anchorId="2FFB71B3" wp14:editId="764975BC">
            <wp:extent cx="2057687" cy="36581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687" cy="3658111"/>
                    </a:xfrm>
                    <a:prstGeom prst="rect">
                      <a:avLst/>
                    </a:prstGeom>
                  </pic:spPr>
                </pic:pic>
              </a:graphicData>
            </a:graphic>
          </wp:inline>
        </w:drawing>
      </w:r>
      <w:r w:rsidR="0013706D">
        <w:br w:type="page"/>
      </w:r>
    </w:p>
    <w:p w:rsidR="0013706D" w:rsidRDefault="00A16C88" w:rsidP="00EE327D">
      <w:pPr>
        <w:pStyle w:val="Title"/>
        <w:jc w:val="both"/>
      </w:pPr>
      <w:r>
        <w:lastRenderedPageBreak/>
        <w:t>Create the quiz-list view</w:t>
      </w:r>
    </w:p>
    <w:p w:rsidR="0013706D" w:rsidRPr="00805147" w:rsidRDefault="0013706D" w:rsidP="00EE327D">
      <w:pPr>
        <w:spacing w:before="0" w:after="160" w:line="259" w:lineRule="auto"/>
        <w:jc w:val="both"/>
        <w:rPr>
          <w:rFonts w:eastAsia="Calibri" w:cs="Arial"/>
          <w:lang w:eastAsia="en-US" w:bidi="he-IL"/>
        </w:rPr>
      </w:pPr>
      <w:r w:rsidRPr="00805147">
        <w:rPr>
          <w:rFonts w:eastAsia="Calibri" w:cs="Arial"/>
          <w:lang w:eastAsia="en-US" w:bidi="he-IL"/>
        </w:rPr>
        <w:t>In this step, you'll put aside the welcome view for now, and create the quiz-list view. You will later be able to navigate to the quiz-list view through the welcome-view.</w:t>
      </w:r>
    </w:p>
    <w:p w:rsidR="00805147" w:rsidRDefault="00805147" w:rsidP="00EE327D">
      <w:pPr>
        <w:pStyle w:val="Heading1"/>
        <w:jc w:val="both"/>
      </w:pPr>
      <w:r>
        <w:rPr>
          <w:lang w:eastAsia="en-US" w:bidi="he-IL"/>
        </w:rPr>
        <w:t>Create and initialize the view's files</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In the 'views' folder, create a new folder and name it 'quiz-list-view'. In it create a 'quiz-list-view.xml' file, a 'quiz-list-view.js' file and a 'quiz-list-view.css' file.</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Specify this as the application's startup point, as you did before to the welcome-view. You will change this later.</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 xml:space="preserve">Start by building your quiz-list-view.xml file: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&lt;</w:t>
      </w:r>
      <w:r w:rsidRPr="00805147">
        <w:rPr>
          <w:rFonts w:ascii="Consolas" w:eastAsia="Times New Roman" w:hAnsi="Consolas" w:cs="Times New Roman"/>
          <w:color w:val="F92672"/>
          <w:sz w:val="18"/>
          <w:szCs w:val="18"/>
          <w:lang w:eastAsia="en-US" w:bidi="he-IL"/>
        </w:rPr>
        <w:t>Page</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xmlns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"http://schemas.nativescript.org/tns.xsd"</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color w:val="A6E22E"/>
          <w:sz w:val="18"/>
          <w:szCs w:val="18"/>
          <w:lang w:eastAsia="en-US" w:bidi="he-IL"/>
        </w:rPr>
        <w:t>actionBarHidden</w:t>
      </w:r>
      <w:proofErr w:type="gramEnd"/>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"true"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A6E22E"/>
          <w:sz w:val="18"/>
          <w:szCs w:val="18"/>
          <w:lang w:eastAsia="en-US" w:bidi="he-IL"/>
        </w:rPr>
        <w:t xml:space="preserve">      </w:t>
      </w:r>
      <w:proofErr w:type="gramStart"/>
      <w:r w:rsidRPr="00805147">
        <w:rPr>
          <w:rFonts w:ascii="Consolas" w:eastAsia="Times New Roman" w:hAnsi="Consolas" w:cs="Times New Roman"/>
          <w:color w:val="A6E22E"/>
          <w:sz w:val="18"/>
          <w:szCs w:val="18"/>
          <w:lang w:eastAsia="en-US" w:bidi="he-IL"/>
        </w:rPr>
        <w:t>loaded</w:t>
      </w:r>
      <w:proofErr w:type="gramEnd"/>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"onQuizListPageLoaded"</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GridLayout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rows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"auto, *"</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Label</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text</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"Choose Your Quiz"</w:t>
      </w:r>
      <w:r w:rsidRPr="00805147">
        <w:rPr>
          <w:rFonts w:ascii="Consolas" w:eastAsia="Times New Roman" w:hAnsi="Consolas" w:cs="Times New Roman"/>
          <w:color w:val="F8F8F2"/>
          <w:sz w:val="18"/>
          <w:szCs w:val="18"/>
          <w:lang w:eastAsia="en-US" w:bidi="he-IL"/>
        </w:rPr>
        <w:t xml:space="preserve"> /&gt;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ListView</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items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w:t>
      </w:r>
      <w:proofErr w:type="gramStart"/>
      <w:r w:rsidRPr="00805147">
        <w:rPr>
          <w:rFonts w:ascii="Consolas" w:eastAsia="Times New Roman" w:hAnsi="Consolas" w:cs="Times New Roman"/>
          <w:color w:val="E6DB74"/>
          <w:sz w:val="18"/>
          <w:szCs w:val="18"/>
          <w:lang w:eastAsia="en-US" w:bidi="he-IL"/>
        </w:rPr>
        <w:t>{ quizList</w:t>
      </w:r>
      <w:proofErr w:type="gramEnd"/>
      <w:r w:rsidRPr="00805147">
        <w:rPr>
          <w:rFonts w:ascii="Consolas" w:eastAsia="Times New Roman" w:hAnsi="Consolas" w:cs="Times New Roman"/>
          <w:color w:val="E6DB74"/>
          <w:sz w:val="18"/>
          <w:szCs w:val="18"/>
          <w:lang w:eastAsia="en-US" w:bidi="he-IL"/>
        </w:rPr>
        <w:t xml:space="preserve"> }}"</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row</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"1"</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ListView</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GridLayout</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&lt;/</w:t>
      </w:r>
      <w:r w:rsidRPr="00805147">
        <w:rPr>
          <w:rFonts w:ascii="Consolas" w:eastAsia="Times New Roman" w:hAnsi="Consolas" w:cs="Times New Roman"/>
          <w:color w:val="F92672"/>
          <w:sz w:val="18"/>
          <w:szCs w:val="18"/>
          <w:lang w:eastAsia="en-US" w:bidi="he-IL"/>
        </w:rPr>
        <w:t>Page</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pacing w:before="0" w:after="160" w:line="259" w:lineRule="auto"/>
        <w:jc w:val="both"/>
        <w:rPr>
          <w:rFonts w:ascii="Calibri" w:eastAsia="Calibri" w:hAnsi="Calibri" w:cs="Arial"/>
          <w:lang w:eastAsia="en-US" w:bidi="he-IL"/>
        </w:rPr>
      </w:pP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 xml:space="preserve">Note that: </w:t>
      </w:r>
    </w:p>
    <w:p w:rsidR="00D80A73" w:rsidRDefault="00805147" w:rsidP="00EE327D">
      <w:pPr>
        <w:numPr>
          <w:ilvl w:val="0"/>
          <w:numId w:val="22"/>
        </w:numPr>
        <w:spacing w:before="0" w:after="160" w:line="259" w:lineRule="auto"/>
        <w:contextualSpacing/>
        <w:jc w:val="both"/>
        <w:rPr>
          <w:rFonts w:eastAsia="Calibri" w:cs="Arial"/>
          <w:lang w:eastAsia="en-US" w:bidi="he-IL"/>
        </w:rPr>
      </w:pPr>
      <w:r w:rsidRPr="00805147">
        <w:rPr>
          <w:rFonts w:eastAsia="Calibri" w:cs="Arial"/>
          <w:lang w:eastAsia="en-US" w:bidi="he-IL"/>
        </w:rPr>
        <w:t>Here, the GridLayout container is used, and the "rows" property sets it to have two rows. The first one, set to 'auto', will set its height automatically to fit the height its children require. The second one, set to '*', will take up the remaining availab</w:t>
      </w:r>
      <w:r w:rsidR="00D80A73">
        <w:rPr>
          <w:rFonts w:eastAsia="Calibri" w:cs="Arial"/>
          <w:lang w:eastAsia="en-US" w:bidi="he-IL"/>
        </w:rPr>
        <w:t>le space.</w:t>
      </w:r>
    </w:p>
    <w:p w:rsidR="00805147" w:rsidRPr="00805147" w:rsidRDefault="00805147" w:rsidP="00D80A73">
      <w:pPr>
        <w:spacing w:before="0" w:after="160" w:line="259" w:lineRule="auto"/>
        <w:ind w:left="720"/>
        <w:contextualSpacing/>
        <w:jc w:val="both"/>
        <w:rPr>
          <w:rFonts w:eastAsia="Calibri" w:cs="Arial"/>
          <w:lang w:eastAsia="en-US" w:bidi="he-IL"/>
        </w:rPr>
      </w:pPr>
      <w:r w:rsidRPr="00805147">
        <w:rPr>
          <w:rFonts w:eastAsia="Calibri" w:cs="Arial"/>
          <w:lang w:eastAsia="en-US" w:bidi="he-IL"/>
        </w:rPr>
        <w:t>Since no columns property is specified it will have by default one column.</w:t>
      </w:r>
      <w:r w:rsidRPr="00805147">
        <w:rPr>
          <w:rFonts w:eastAsia="Calibri" w:cs="Arial"/>
          <w:lang w:eastAsia="en-US" w:bidi="he-IL"/>
        </w:rPr>
        <w:br/>
        <w:t xml:space="preserve">For the GridLayout children, column and row are set to 0 by default (in a zero-based count). The 'row="1"' assignment of the ListView puts it on the second row. </w:t>
      </w:r>
    </w:p>
    <w:p w:rsidR="00805147" w:rsidRPr="00805147" w:rsidRDefault="00805147" w:rsidP="00EE327D">
      <w:pPr>
        <w:numPr>
          <w:ilvl w:val="0"/>
          <w:numId w:val="22"/>
        </w:numPr>
        <w:spacing w:before="0" w:after="160" w:line="259" w:lineRule="auto"/>
        <w:contextualSpacing/>
        <w:jc w:val="both"/>
        <w:rPr>
          <w:rFonts w:eastAsia="Calibri" w:cs="Arial"/>
          <w:lang w:eastAsia="en-US" w:bidi="he-IL"/>
        </w:rPr>
      </w:pPr>
      <w:r w:rsidRPr="00805147">
        <w:rPr>
          <w:rFonts w:eastAsia="Calibri" w:cs="Arial"/>
          <w:lang w:eastAsia="en-US" w:bidi="he-IL"/>
        </w:rPr>
        <w:t xml:space="preserve">The "{{XXX}}" syntax signals binding to the page's data context, which is not yet declared. Here, the ListView 'items' property is binded to a 'quizList' which you will soon define. </w:t>
      </w:r>
    </w:p>
    <w:p w:rsidR="00805147" w:rsidRPr="00805147" w:rsidRDefault="00805147" w:rsidP="00EE327D">
      <w:pPr>
        <w:spacing w:before="0" w:after="160" w:line="259" w:lineRule="auto"/>
        <w:jc w:val="both"/>
        <w:rPr>
          <w:rFonts w:ascii="Calibri" w:eastAsia="Calibri" w:hAnsi="Calibri" w:cs="Arial"/>
          <w:lang w:eastAsia="en-US" w:bidi="he-IL"/>
        </w:rPr>
      </w:pPr>
    </w:p>
    <w:p w:rsidR="0013706D" w:rsidRDefault="00805147" w:rsidP="00EE327D">
      <w:pPr>
        <w:pStyle w:val="Heading1"/>
        <w:jc w:val="both"/>
      </w:pPr>
      <w:r>
        <w:t>Create and initialize a Quiz-List View Model</w:t>
      </w:r>
    </w:p>
    <w:p w:rsidR="00805147" w:rsidRDefault="00805147" w:rsidP="00EE327D">
      <w:pPr>
        <w:jc w:val="both"/>
      </w:pPr>
      <w:r>
        <w:t xml:space="preserve">In the 'view-models' folder, add a 'quiz-list-view-model.js' file. </w:t>
      </w:r>
    </w:p>
    <w:p w:rsidR="00805147" w:rsidRDefault="00805147" w:rsidP="00EE327D">
      <w:pPr>
        <w:jc w:val="both"/>
      </w:pPr>
      <w:r>
        <w:t>View-models in NativeScript are based on an 'observable' object, which helps update the app views as needed (hence its name). Here, since you need to bind your data to a collection of quizzes, you can utilize the ObservableArray module.</w:t>
      </w:r>
    </w:p>
    <w:p w:rsidR="00805147" w:rsidRDefault="00805147" w:rsidP="00EE327D">
      <w:pPr>
        <w:jc w:val="both"/>
      </w:pPr>
      <w:r>
        <w:t>First, require the ObservableArray module at the top of the file, along with the mock quizzes data file: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lastRenderedPageBreak/>
        <w:t>var</w:t>
      </w:r>
      <w:proofErr w:type="gramEnd"/>
      <w:r w:rsidRPr="00805147">
        <w:rPr>
          <w:rFonts w:ascii="Consolas" w:eastAsia="Times New Roman" w:hAnsi="Consolas" w:cs="Times New Roman"/>
          <w:color w:val="F8F8F2"/>
          <w:sz w:val="18"/>
          <w:szCs w:val="18"/>
          <w:lang w:eastAsia="en-US" w:bidi="he-IL"/>
        </w:rPr>
        <w:t xml:space="preserve"> ObservableArray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66D9EF"/>
          <w:sz w:val="18"/>
          <w:szCs w:val="18"/>
          <w:lang w:eastAsia="en-US" w:bidi="he-IL"/>
        </w:rPr>
        <w:t>require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"data/observable-array"</w:t>
      </w:r>
      <w:r w:rsidRPr="00805147">
        <w:rPr>
          <w:rFonts w:ascii="Consolas" w:eastAsia="Times New Roman" w:hAnsi="Consolas" w:cs="Times New Roman"/>
          <w:color w:val="F8F8F2"/>
          <w:sz w:val="18"/>
          <w:szCs w:val="18"/>
          <w:lang w:eastAsia="en-US" w:bidi="he-IL"/>
        </w:rPr>
        <w:t>).ObservableArray;</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t>var</w:t>
      </w:r>
      <w:proofErr w:type="gramEnd"/>
      <w:r w:rsidRPr="00805147">
        <w:rPr>
          <w:rFonts w:ascii="Consolas" w:eastAsia="Times New Roman" w:hAnsi="Consolas" w:cs="Times New Roman"/>
          <w:color w:val="F8F8F2"/>
          <w:sz w:val="18"/>
          <w:szCs w:val="18"/>
          <w:lang w:eastAsia="en-US" w:bidi="he-IL"/>
        </w:rPr>
        <w:t xml:space="preserve"> mockQuizzesData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66D9EF"/>
          <w:sz w:val="18"/>
          <w:szCs w:val="18"/>
          <w:lang w:eastAsia="en-US" w:bidi="he-IL"/>
        </w:rPr>
        <w:t>require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"../../mockData/mockQuizzesData.json"</w:t>
      </w:r>
      <w:r w:rsidRPr="00805147">
        <w:rPr>
          <w:rFonts w:ascii="Consolas" w:eastAsia="Times New Roman" w:hAnsi="Consolas" w:cs="Times New Roman"/>
          <w:color w:val="F8F8F2"/>
          <w:sz w:val="18"/>
          <w:szCs w:val="18"/>
          <w:lang w:eastAsia="en-US" w:bidi="he-IL"/>
        </w:rPr>
        <w:t>);</w:t>
      </w:r>
    </w:p>
    <w:p w:rsidR="00805147" w:rsidRDefault="00805147" w:rsidP="00EE327D">
      <w:pPr>
        <w:spacing w:before="0" w:after="160" w:line="259" w:lineRule="auto"/>
        <w:jc w:val="both"/>
      </w:pPr>
    </w:p>
    <w:p w:rsidR="00805147" w:rsidRPr="00F74460" w:rsidRDefault="00805147" w:rsidP="00EE327D">
      <w:pPr>
        <w:jc w:val="both"/>
      </w:pPr>
      <w:r w:rsidRPr="00F74460">
        <w:t xml:space="preserve">Then, instantiate the view model: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05147">
        <w:rPr>
          <w:rFonts w:ascii="Consolas" w:eastAsia="Times New Roman" w:hAnsi="Consolas" w:cs="Times New Roman"/>
          <w:i/>
          <w:iCs/>
          <w:color w:val="66D9EF"/>
          <w:sz w:val="18"/>
          <w:szCs w:val="18"/>
          <w:lang w:eastAsia="en-US" w:bidi="he-IL"/>
        </w:rPr>
        <w:t>function</w:t>
      </w:r>
      <w:proofErr w:type="gramEnd"/>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QuizListViewModel</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i/>
          <w:iCs/>
          <w:color w:val="FD971F"/>
          <w:sz w:val="18"/>
          <w:szCs w:val="18"/>
          <w:lang w:eastAsia="en-US" w:bidi="he-IL"/>
        </w:rPr>
        <w:t>items</w:t>
      </w:r>
      <w:r w:rsidRPr="00805147">
        <w:rPr>
          <w:rFonts w:ascii="Consolas" w:eastAsia="Times New Roman" w:hAnsi="Consolas" w:cs="Times New Roman"/>
          <w:color w:val="F8F8F2"/>
          <w:sz w:val="18"/>
          <w:szCs w:val="18"/>
          <w:lang w:eastAsia="en-US" w:bidi="he-IL"/>
        </w:rPr>
        <w:t>)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i/>
          <w:iCs/>
          <w:color w:val="66D9EF"/>
          <w:sz w:val="18"/>
          <w:szCs w:val="18"/>
          <w:lang w:eastAsia="en-US" w:bidi="he-IL"/>
        </w:rPr>
        <w:t>var</w:t>
      </w:r>
      <w:proofErr w:type="gramEnd"/>
      <w:r w:rsidRPr="00805147">
        <w:rPr>
          <w:rFonts w:ascii="Consolas" w:eastAsia="Times New Roman" w:hAnsi="Consolas" w:cs="Times New Roman"/>
          <w:color w:val="F8F8F2"/>
          <w:sz w:val="18"/>
          <w:szCs w:val="18"/>
          <w:lang w:eastAsia="en-US" w:bidi="he-IL"/>
        </w:rPr>
        <w:t xml:space="preserve"> viewModel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new</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u w:val="single"/>
          <w:lang w:eastAsia="en-US" w:bidi="he-IL"/>
        </w:rPr>
        <w:t>ObservableArray</w:t>
      </w:r>
      <w:r w:rsidRPr="00805147">
        <w:rPr>
          <w:rFonts w:ascii="Consolas" w:eastAsia="Times New Roman" w:hAnsi="Consolas" w:cs="Times New Roman"/>
          <w:color w:val="F8F8F2"/>
          <w:sz w:val="18"/>
          <w:szCs w:val="18"/>
          <w:lang w:eastAsia="en-US" w:bidi="he-IL"/>
        </w:rPr>
        <w:t>(items);</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proofErr w:type="gramStart"/>
      <w:r w:rsidRPr="00805147">
        <w:rPr>
          <w:rFonts w:ascii="Consolas" w:eastAsia="Times New Roman" w:hAnsi="Consolas" w:cs="Times New Roman"/>
          <w:color w:val="F92672"/>
          <w:sz w:val="18"/>
          <w:szCs w:val="18"/>
          <w:lang w:eastAsia="en-US" w:bidi="he-IL"/>
        </w:rPr>
        <w:t>return</w:t>
      </w:r>
      <w:proofErr w:type="gramEnd"/>
      <w:r w:rsidRPr="00805147">
        <w:rPr>
          <w:rFonts w:ascii="Consolas" w:eastAsia="Times New Roman" w:hAnsi="Consolas" w:cs="Times New Roman"/>
          <w:color w:val="F8F8F2"/>
          <w:sz w:val="18"/>
          <w:szCs w:val="18"/>
          <w:lang w:eastAsia="en-US" w:bidi="he-IL"/>
        </w:rPr>
        <w:t xml:space="preserve"> viewModel;</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i/>
          <w:iCs/>
          <w:color w:val="66D9EF"/>
          <w:sz w:val="18"/>
          <w:szCs w:val="18"/>
          <w:lang w:eastAsia="en-US" w:bidi="he-IL"/>
        </w:rPr>
        <w:t>module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i/>
          <w:iCs/>
          <w:color w:val="66D9EF"/>
          <w:sz w:val="18"/>
          <w:szCs w:val="18"/>
          <w:lang w:eastAsia="en-US" w:bidi="he-IL"/>
        </w:rPr>
        <w:t>exports</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QuizListViewModel;</w:t>
      </w:r>
    </w:p>
    <w:p w:rsidR="00805147" w:rsidRPr="00805147" w:rsidRDefault="00805147" w:rsidP="00EE327D">
      <w:pPr>
        <w:spacing w:before="0" w:after="160" w:line="259" w:lineRule="auto"/>
        <w:jc w:val="both"/>
        <w:rPr>
          <w:rFonts w:ascii="Calibri" w:eastAsia="Calibri" w:hAnsi="Calibri" w:cs="Arial"/>
          <w:lang w:eastAsia="en-US" w:bidi="he-IL"/>
        </w:rPr>
      </w:pPr>
    </w:p>
    <w:p w:rsidR="00F74460" w:rsidRPr="00F74460" w:rsidRDefault="00F74460" w:rsidP="00EE327D">
      <w:pPr>
        <w:jc w:val="both"/>
      </w:pPr>
      <w:r w:rsidRPr="00F74460">
        <w:t xml:space="preserve">Paste the following three functions inside the view model: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color w:val="A6E22E"/>
          <w:sz w:val="18"/>
          <w:szCs w:val="18"/>
          <w:lang w:eastAsia="en-US" w:bidi="he-IL"/>
        </w:rPr>
        <w:t>addQuizzesToViewModel</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FD971F"/>
          <w:sz w:val="18"/>
          <w:szCs w:val="18"/>
          <w:lang w:eastAsia="en-US" w:bidi="he-IL"/>
        </w:rPr>
        <w:t>quizzes</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92672"/>
          <w:sz w:val="18"/>
          <w:szCs w:val="18"/>
          <w:lang w:eastAsia="en-US" w:bidi="he-IL"/>
        </w:rPr>
        <w:t>for</w:t>
      </w:r>
      <w:proofErr w:type="gramEnd"/>
      <w:r w:rsidRPr="00F74460">
        <w:rPr>
          <w:rFonts w:ascii="Consolas" w:eastAsia="Times New Roman" w:hAnsi="Consolas" w:cs="Times New Roman"/>
          <w:color w:val="F8F8F2"/>
          <w:sz w:val="18"/>
          <w:szCs w:val="18"/>
          <w:lang w:eastAsia="en-US" w:bidi="he-IL"/>
        </w:rPr>
        <w:t xml:space="preserve"> (i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E81FF"/>
          <w:sz w:val="18"/>
          <w:szCs w:val="18"/>
          <w:lang w:eastAsia="en-US" w:bidi="he-IL"/>
        </w:rPr>
        <w:t>0</w:t>
      </w:r>
      <w:r w:rsidRPr="00F74460">
        <w:rPr>
          <w:rFonts w:ascii="Consolas" w:eastAsia="Times New Roman" w:hAnsi="Consolas" w:cs="Times New Roman"/>
          <w:color w:val="F8F8F2"/>
          <w:sz w:val="18"/>
          <w:szCs w:val="18"/>
          <w:lang w:eastAsia="en-US" w:bidi="he-IL"/>
        </w:rPr>
        <w:t xml:space="preserve">; i </w:t>
      </w:r>
      <w:r w:rsidRPr="00F74460">
        <w:rPr>
          <w:rFonts w:ascii="Consolas" w:eastAsia="Times New Roman" w:hAnsi="Consolas" w:cs="Times New Roman"/>
          <w:color w:val="F92672"/>
          <w:sz w:val="18"/>
          <w:szCs w:val="18"/>
          <w:lang w:eastAsia="en-US" w:bidi="he-IL"/>
        </w:rPr>
        <w:t>&lt;</w:t>
      </w:r>
      <w:r w:rsidRPr="00F74460">
        <w:rPr>
          <w:rFonts w:ascii="Consolas" w:eastAsia="Times New Roman" w:hAnsi="Consolas" w:cs="Times New Roman"/>
          <w:color w:val="F8F8F2"/>
          <w:sz w:val="18"/>
          <w:szCs w:val="18"/>
          <w:lang w:eastAsia="en-US" w:bidi="he-IL"/>
        </w:rPr>
        <w:t xml:space="preserve"> quizzes.length; i</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viewModel.</w:t>
      </w:r>
      <w:r w:rsidRPr="00F74460">
        <w:rPr>
          <w:rFonts w:ascii="Consolas" w:eastAsia="Times New Roman" w:hAnsi="Consolas" w:cs="Times New Roman"/>
          <w:color w:val="66D9EF"/>
          <w:sz w:val="18"/>
          <w:szCs w:val="18"/>
          <w:lang w:eastAsia="en-US" w:bidi="he-IL"/>
        </w:rPr>
        <w:t>push</w:t>
      </w:r>
      <w:r w:rsidRPr="00F74460">
        <w:rPr>
          <w:rFonts w:ascii="Consolas" w:eastAsia="Times New Roman" w:hAnsi="Consolas" w:cs="Times New Roman"/>
          <w:color w:val="F8F8F2"/>
          <w:sz w:val="18"/>
          <w:szCs w:val="18"/>
          <w:lang w:eastAsia="en-US" w:bidi="he-IL"/>
        </w:rPr>
        <w:t>({</w:t>
      </w:r>
      <w:proofErr w:type="gramEnd"/>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id</w:t>
      </w:r>
      <w:proofErr w:type="gramEnd"/>
      <w:r w:rsidRPr="00F74460">
        <w:rPr>
          <w:rFonts w:ascii="Consolas" w:eastAsia="Times New Roman" w:hAnsi="Consolas" w:cs="Times New Roman"/>
          <w:color w:val="F8F8F2"/>
          <w:sz w:val="18"/>
          <w:szCs w:val="18"/>
          <w:lang w:eastAsia="en-US" w:bidi="he-IL"/>
        </w:rPr>
        <w:t>: quizzes[i]._id,</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name</w:t>
      </w:r>
      <w:proofErr w:type="gramEnd"/>
      <w:r w:rsidRPr="00F74460">
        <w:rPr>
          <w:rFonts w:ascii="Consolas" w:eastAsia="Times New Roman" w:hAnsi="Consolas" w:cs="Times New Roman"/>
          <w:color w:val="F8F8F2"/>
          <w:sz w:val="18"/>
          <w:szCs w:val="18"/>
          <w:lang w:eastAsia="en-US" w:bidi="he-IL"/>
        </w:rPr>
        <w:t>: quizzes[i].name,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image</w:t>
      </w:r>
      <w:proofErr w:type="gramEnd"/>
      <w:r w:rsidRPr="00F74460">
        <w:rPr>
          <w:rFonts w:ascii="Consolas" w:eastAsia="Times New Roman" w:hAnsi="Consolas" w:cs="Times New Roman"/>
          <w:color w:val="F8F8F2"/>
          <w:sz w:val="18"/>
          <w:szCs w:val="18"/>
          <w:lang w:eastAsia="en-US" w:bidi="he-IL"/>
        </w:rPr>
        <w:t>: quizzes[i].image,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color w:val="A6E22E"/>
          <w:sz w:val="18"/>
          <w:szCs w:val="18"/>
          <w:lang w:eastAsia="en-US" w:bidi="he-IL"/>
        </w:rPr>
        <w:t>loadMockDataQuizzes</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addQuizzesToViewModel</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mockQuizzesData);</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viewModel.</w:t>
      </w:r>
      <w:r w:rsidRPr="00F74460">
        <w:rPr>
          <w:rFonts w:ascii="Consolas" w:eastAsia="Times New Roman" w:hAnsi="Consolas" w:cs="Times New Roman"/>
          <w:color w:val="A6E22E"/>
          <w:sz w:val="18"/>
          <w:szCs w:val="18"/>
          <w:lang w:eastAsia="en-US" w:bidi="he-IL"/>
        </w:rPr>
        <w:t>loadQuizzes</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loadMockDataQuizzes</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Pr="00F74460" w:rsidRDefault="00F74460" w:rsidP="00EE327D">
      <w:pPr>
        <w:jc w:val="both"/>
      </w:pPr>
      <w:r w:rsidRPr="00F74460">
        <w:t xml:space="preserve">The 'loadQuizzes' function will currently just call the 'loadMockDataQuizzes' function, which in turn takes the local mock data and passes it to a function that pushes its items to the view model's array. </w:t>
      </w:r>
    </w:p>
    <w:p w:rsidR="00805147" w:rsidRDefault="00F74460" w:rsidP="00EE327D">
      <w:pPr>
        <w:pStyle w:val="Heading1"/>
        <w:jc w:val="both"/>
      </w:pPr>
      <w:r>
        <w:t>Connect the view-model to the code-behind</w:t>
      </w:r>
    </w:p>
    <w:p w:rsidR="00F74460" w:rsidRPr="00F74460" w:rsidRDefault="00F74460" w:rsidP="00EE327D">
      <w:pPr>
        <w:jc w:val="both"/>
      </w:pPr>
      <w:r w:rsidRPr="00F74460">
        <w:t xml:space="preserve">In the quiz-list-view.js file, require the view model you built and instantiate it: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QuizListViewModel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66D9EF"/>
          <w:sz w:val="18"/>
          <w:szCs w:val="18"/>
          <w:lang w:eastAsia="en-US" w:bidi="he-IL"/>
        </w:rPr>
        <w:t>require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'../../shared/view-models/quiz-list-view-model'</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vm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new</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u w:val="single"/>
          <w:lang w:eastAsia="en-US" w:bidi="he-IL"/>
        </w:rPr>
        <w:t>QuizListViewModel</w:t>
      </w:r>
      <w:r w:rsidRPr="00F74460">
        <w:rPr>
          <w:rFonts w:ascii="Consolas" w:eastAsia="Times New Roman" w:hAnsi="Consolas" w:cs="Times New Roman"/>
          <w:color w:val="F8F8F2"/>
          <w:sz w:val="18"/>
          <w:szCs w:val="18"/>
          <w:lang w:eastAsia="en-US" w:bidi="he-IL"/>
        </w:rPr>
        <w:t>();</w:t>
      </w:r>
    </w:p>
    <w:p w:rsid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lastRenderedPageBreak/>
        <w:t xml:space="preserve">Although you can bind the page to the view-model directly, here, make the quizListViewModel part of another observable which will be the binding context for the view. Do this so that when you want to bind your page to other properties they do not have to be a part of the view-model: </w:t>
      </w:r>
    </w:p>
    <w:p w:rsidR="00F74460" w:rsidRPr="00F74460" w:rsidRDefault="00F74460" w:rsidP="00EE327D">
      <w:pPr>
        <w:spacing w:before="0" w:after="160" w:line="259" w:lineRule="auto"/>
        <w:jc w:val="both"/>
        <w:rPr>
          <w:rFonts w:eastAsia="Calibri" w:cs="Arial"/>
          <w:lang w:eastAsia="en-US" w:bidi="he-IL"/>
        </w:rPr>
      </w:pPr>
      <w:r>
        <w:rPr>
          <w:rFonts w:eastAsia="Calibri" w:cs="Arial"/>
          <w:lang w:eastAsia="en-US" w:bidi="he-IL"/>
        </w:rPr>
        <w:t xml:space="preserve">First require </w:t>
      </w:r>
      <w:r w:rsidRPr="00F74460">
        <w:rPr>
          <w:rFonts w:eastAsia="Calibri" w:cs="Arial"/>
          <w:lang w:eastAsia="en-US" w:bidi="he-IL"/>
        </w:rPr>
        <w:t xml:space="preserve">the observableModule at the top of the file: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observableModule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66D9EF"/>
          <w:sz w:val="18"/>
          <w:szCs w:val="18"/>
          <w:lang w:eastAsia="en-US" w:bidi="he-IL"/>
        </w:rPr>
        <w:t>require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"data/observable"</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eastAsia="Calibri" w:cs="Arial"/>
          <w:lang w:eastAsia="en-US" w:bidi="he-IL"/>
        </w:rPr>
      </w:pPr>
      <w:r>
        <w:rPr>
          <w:rFonts w:eastAsia="Calibri" w:cs="Arial"/>
          <w:lang w:eastAsia="en-US" w:bidi="he-IL"/>
        </w:rPr>
        <w:t>And then add this:</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74460">
        <w:rPr>
          <w:rFonts w:ascii="Consolas" w:eastAsia="Times New Roman" w:hAnsi="Consolas" w:cs="Times New Roman"/>
          <w:i/>
          <w:iCs/>
          <w:color w:val="66D9EF"/>
          <w:sz w:val="18"/>
          <w:szCs w:val="18"/>
          <w:lang w:eastAsia="en-US" w:bidi="he-IL"/>
        </w:rPr>
        <w:t>var</w:t>
      </w:r>
      <w:proofErr w:type="gramEnd"/>
      <w:r w:rsidRPr="00F74460">
        <w:rPr>
          <w:rFonts w:ascii="Consolas" w:eastAsia="Times New Roman" w:hAnsi="Consolas" w:cs="Times New Roman"/>
          <w:color w:val="F8F8F2"/>
          <w:sz w:val="18"/>
          <w:szCs w:val="18"/>
          <w:lang w:eastAsia="en-US" w:bidi="he-IL"/>
        </w:rPr>
        <w:t xml:space="preserve"> quizListData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new</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u w:val="single"/>
          <w:lang w:eastAsia="en-US" w:bidi="he-IL"/>
        </w:rPr>
        <w:t>observableModule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A6E22E"/>
          <w:sz w:val="18"/>
          <w:szCs w:val="18"/>
          <w:u w:val="single"/>
          <w:lang w:eastAsia="en-US" w:bidi="he-IL"/>
        </w:rPr>
        <w:t>fromObject</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quizList</w:t>
      </w:r>
      <w:proofErr w:type="gramEnd"/>
      <w:r w:rsidRPr="00F74460">
        <w:rPr>
          <w:rFonts w:ascii="Consolas" w:eastAsia="Times New Roman" w:hAnsi="Consolas" w:cs="Times New Roman"/>
          <w:color w:val="F8F8F2"/>
          <w:sz w:val="18"/>
          <w:szCs w:val="18"/>
          <w:lang w:eastAsia="en-US" w:bidi="he-IL"/>
        </w:rPr>
        <w:t>: vm</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 xml:space="preserve">This sets the view model </w:t>
      </w:r>
      <w:r>
        <w:rPr>
          <w:rFonts w:eastAsia="Calibri" w:cs="Arial"/>
          <w:lang w:eastAsia="en-US" w:bidi="he-IL"/>
        </w:rPr>
        <w:t xml:space="preserve">you've created </w:t>
      </w:r>
      <w:r w:rsidRPr="00F74460">
        <w:rPr>
          <w:rFonts w:eastAsia="Calibri" w:cs="Arial"/>
          <w:lang w:eastAsia="en-US" w:bidi="he-IL"/>
        </w:rPr>
        <w:t xml:space="preserve">to be accessed under the name 'quizList'. This is what the ListView for the quizzes is binded to, in the .xml file. </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Finally, upon page loading, set 'quizListData' to be the binding context for the page and load the quizzes in the view model</w:t>
      </w:r>
      <w:r>
        <w:rPr>
          <w:rFonts w:eastAsia="Calibri" w:cs="Arial"/>
          <w:lang w:eastAsia="en-US" w:bidi="he-IL"/>
        </w:rPr>
        <w:t xml:space="preserve"> by calling the 'loadQuizzes' function</w:t>
      </w:r>
      <w:r w:rsidRPr="00F74460">
        <w:rPr>
          <w:rFonts w:eastAsia="Calibri" w:cs="Arial"/>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i/>
          <w:iCs/>
          <w:color w:val="66D9EF"/>
          <w:sz w:val="18"/>
          <w:szCs w:val="18"/>
          <w:lang w:eastAsia="en-US" w:bidi="he-IL"/>
        </w:rPr>
        <w:t>exports</w:t>
      </w:r>
      <w:r w:rsidRPr="00F74460">
        <w:rPr>
          <w:rFonts w:ascii="Consolas" w:eastAsia="Times New Roman" w:hAnsi="Consolas" w:cs="Times New Roman"/>
          <w:color w:val="F8F8F2"/>
          <w:sz w:val="18"/>
          <w:szCs w:val="18"/>
          <w:lang w:eastAsia="en-US" w:bidi="he-IL"/>
        </w:rPr>
        <w:t>.</w:t>
      </w:r>
      <w:r w:rsidR="007C400E">
        <w:rPr>
          <w:rFonts w:ascii="Consolas" w:eastAsia="Times New Roman" w:hAnsi="Consolas" w:cs="Times New Roman"/>
          <w:color w:val="A6E22E"/>
          <w:sz w:val="18"/>
          <w:szCs w:val="18"/>
          <w:lang w:eastAsia="en-US" w:bidi="he-IL"/>
        </w:rPr>
        <w:t>onQuizListPageL</w:t>
      </w:r>
      <w:r w:rsidRPr="00F74460">
        <w:rPr>
          <w:rFonts w:ascii="Consolas" w:eastAsia="Times New Roman" w:hAnsi="Consolas" w:cs="Times New Roman"/>
          <w:color w:val="A6E22E"/>
          <w:sz w:val="18"/>
          <w:szCs w:val="18"/>
          <w:lang w:eastAsia="en-US" w:bidi="he-IL"/>
        </w:rPr>
        <w:t>oaded</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FD971F"/>
          <w:sz w:val="18"/>
          <w:szCs w:val="18"/>
          <w:lang w:eastAsia="en-US" w:bidi="he-IL"/>
        </w:rPr>
        <w:t>args</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page</w:t>
      </w:r>
      <w:proofErr w:type="gramEnd"/>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args.object;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page.bindingContext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quizListData;</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roofErr w:type="gramStart"/>
      <w:r w:rsidRPr="00F74460">
        <w:rPr>
          <w:rFonts w:ascii="Consolas" w:eastAsia="Times New Roman" w:hAnsi="Consolas" w:cs="Times New Roman"/>
          <w:color w:val="F8F8F2"/>
          <w:sz w:val="18"/>
          <w:szCs w:val="18"/>
          <w:lang w:eastAsia="en-US" w:bidi="he-IL"/>
        </w:rPr>
        <w:t>vm.</w:t>
      </w:r>
      <w:r w:rsidRPr="00F74460">
        <w:rPr>
          <w:rFonts w:ascii="Consolas" w:eastAsia="Times New Roman" w:hAnsi="Consolas" w:cs="Times New Roman"/>
          <w:color w:val="A6E22E"/>
          <w:sz w:val="18"/>
          <w:szCs w:val="18"/>
          <w:lang w:eastAsia="en-US" w:bidi="he-IL"/>
        </w:rPr>
        <w:t>loadQuizzes</w:t>
      </w:r>
      <w:r w:rsidRPr="00F74460">
        <w:rPr>
          <w:rFonts w:ascii="Consolas" w:eastAsia="Times New Roman" w:hAnsi="Consolas" w:cs="Times New Roman"/>
          <w:color w:val="F8F8F2"/>
          <w:sz w:val="18"/>
          <w:szCs w:val="18"/>
          <w:lang w:eastAsia="en-US" w:bidi="he-IL"/>
        </w:rPr>
        <w:t>(</w:t>
      </w:r>
      <w:proofErr w:type="gramEnd"/>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Default="00F74460" w:rsidP="00EE327D">
      <w:pPr>
        <w:jc w:val="both"/>
      </w:pPr>
      <w:r>
        <w:t>You should be getting something like this:</w:t>
      </w:r>
    </w:p>
    <w:p w:rsidR="00F74460" w:rsidRDefault="00C019C1" w:rsidP="00EE327D">
      <w:pPr>
        <w:jc w:val="both"/>
      </w:pPr>
      <w:r w:rsidRPr="00C019C1">
        <w:rPr>
          <w:noProof/>
          <w:lang w:eastAsia="en-US" w:bidi="he-IL"/>
        </w:rPr>
        <w:drawing>
          <wp:inline distT="0" distB="0" distL="0" distR="0" wp14:anchorId="1FAD9EF5" wp14:editId="4418AA13">
            <wp:extent cx="2057687" cy="3658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687" cy="3658111"/>
                    </a:xfrm>
                    <a:prstGeom prst="rect">
                      <a:avLst/>
                    </a:prstGeom>
                  </pic:spPr>
                </pic:pic>
              </a:graphicData>
            </a:graphic>
          </wp:inline>
        </w:drawing>
      </w:r>
    </w:p>
    <w:p w:rsidR="00F74460" w:rsidRDefault="00F74460" w:rsidP="00EE327D">
      <w:pPr>
        <w:jc w:val="both"/>
      </w:pPr>
    </w:p>
    <w:p w:rsidR="009823DC" w:rsidRDefault="009823DC" w:rsidP="00EE327D">
      <w:pPr>
        <w:pStyle w:val="Heading1"/>
        <w:jc w:val="both"/>
        <w:rPr>
          <w:lang w:eastAsia="en-US" w:bidi="he-IL"/>
        </w:rPr>
      </w:pPr>
      <w:r>
        <w:rPr>
          <w:lang w:eastAsia="en-US" w:bidi="he-IL"/>
        </w:rPr>
        <w:t>Add an Item</w:t>
      </w:r>
      <w:r w:rsidR="00D104D8">
        <w:rPr>
          <w:lang w:eastAsia="en-US" w:bidi="he-IL"/>
        </w:rPr>
        <w:t xml:space="preserve"> </w:t>
      </w:r>
      <w:r>
        <w:rPr>
          <w:lang w:eastAsia="en-US" w:bidi="he-IL"/>
        </w:rPr>
        <w:t>Template to the list of quizzes</w:t>
      </w:r>
    </w:p>
    <w:p w:rsidR="00F74460" w:rsidRPr="00F74460" w:rsidRDefault="00F74460" w:rsidP="00EE327D">
      <w:pPr>
        <w:spacing w:before="0" w:after="160" w:line="259" w:lineRule="auto"/>
        <w:jc w:val="both"/>
        <w:rPr>
          <w:rFonts w:eastAsia="Calibri" w:cs="Arial"/>
          <w:lang w:eastAsia="en-US" w:bidi="he-IL"/>
        </w:rPr>
      </w:pPr>
      <w:r w:rsidRPr="009823DC">
        <w:rPr>
          <w:rFonts w:eastAsia="Calibri" w:cs="Arial"/>
          <w:lang w:eastAsia="en-US" w:bidi="he-IL"/>
        </w:rPr>
        <w:t>The</w:t>
      </w:r>
      <w:r w:rsidRPr="00F74460">
        <w:rPr>
          <w:rFonts w:eastAsia="Calibri" w:cs="Arial"/>
          <w:lang w:eastAsia="en-US" w:bidi="he-IL"/>
        </w:rPr>
        <w:t xml:space="preserve"> ListView holds six items, like the list it is binded to, but as you did not specify an item template for the items in the list they are not displayed coherently. Put this code inside the ListView: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&lt;</w:t>
      </w:r>
      <w:r w:rsidRPr="00F74460">
        <w:rPr>
          <w:rFonts w:ascii="Consolas" w:eastAsia="Times New Roman" w:hAnsi="Consolas" w:cs="Times New Roman"/>
          <w:color w:val="F92672"/>
          <w:sz w:val="18"/>
          <w:szCs w:val="18"/>
          <w:lang w:eastAsia="en-US" w:bidi="he-IL"/>
        </w:rPr>
        <w:t>ListView.itemTemplate</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GridLayout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columns</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"auto, *"</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Image</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src</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w:t>
      </w:r>
      <w:proofErr w:type="gramStart"/>
      <w:r w:rsidRPr="00F74460">
        <w:rPr>
          <w:rFonts w:ascii="Consolas" w:eastAsia="Times New Roman" w:hAnsi="Consolas" w:cs="Times New Roman"/>
          <w:color w:val="E6DB74"/>
          <w:sz w:val="18"/>
          <w:szCs w:val="18"/>
          <w:lang w:eastAsia="en-US" w:bidi="he-IL"/>
        </w:rPr>
        <w:t>image ?</w:t>
      </w:r>
      <w:proofErr w:type="gramEnd"/>
      <w:r w:rsidRPr="00F74460">
        <w:rPr>
          <w:rFonts w:ascii="Consolas" w:eastAsia="Times New Roman" w:hAnsi="Consolas" w:cs="Times New Roman"/>
          <w:color w:val="E6DB74"/>
          <w:sz w:val="18"/>
          <w:szCs w:val="18"/>
          <w:lang w:eastAsia="en-US" w:bidi="he-IL"/>
        </w:rPr>
        <w:t xml:space="preserve"> image : 'res://unknownquizimage'}}"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A6E22E"/>
          <w:sz w:val="18"/>
          <w:szCs w:val="18"/>
          <w:lang w:eastAsia="en-US" w:bidi="he-IL"/>
        </w:rPr>
        <w:t xml:space="preserve">               </w:t>
      </w:r>
      <w:proofErr w:type="gramStart"/>
      <w:r w:rsidRPr="00F74460">
        <w:rPr>
          <w:rFonts w:ascii="Consolas" w:eastAsia="Times New Roman" w:hAnsi="Consolas" w:cs="Times New Roman"/>
          <w:color w:val="A6E22E"/>
          <w:sz w:val="18"/>
          <w:szCs w:val="18"/>
          <w:lang w:eastAsia="en-US" w:bidi="he-IL"/>
        </w:rPr>
        <w:t>stretch</w:t>
      </w:r>
      <w:proofErr w:type="gramEnd"/>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"aspectFill"</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Label</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text</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"{{name}}"</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col</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"1"</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GridLayout</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&lt;/</w:t>
      </w:r>
      <w:r w:rsidRPr="00F74460">
        <w:rPr>
          <w:rFonts w:ascii="Consolas" w:eastAsia="Times New Roman" w:hAnsi="Consolas" w:cs="Times New Roman"/>
          <w:color w:val="F92672"/>
          <w:sz w:val="18"/>
          <w:szCs w:val="18"/>
          <w:lang w:eastAsia="en-US" w:bidi="he-IL"/>
        </w:rPr>
        <w:t>ListView.itemTemplate</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pacing w:before="0" w:after="160" w:line="259" w:lineRule="auto"/>
        <w:jc w:val="both"/>
        <w:rPr>
          <w:rFonts w:eastAsia="Calibri" w:cs="Arial"/>
          <w:lang w:eastAsia="en-US" w:bidi="he-IL"/>
        </w:rPr>
      </w:pPr>
    </w:p>
    <w:p w:rsidR="00F74460" w:rsidRPr="00F74460" w:rsidRDefault="00F74460" w:rsidP="00EE327D">
      <w:pPr>
        <w:spacing w:before="0" w:after="160" w:line="259" w:lineRule="auto"/>
        <w:jc w:val="both"/>
        <w:rPr>
          <w:rFonts w:eastAsia="Times New Roman" w:cs="Times New Roman"/>
          <w:color w:val="A6E22E"/>
          <w:sz w:val="18"/>
          <w:szCs w:val="18"/>
          <w:lang w:eastAsia="en-US" w:bidi="he-IL"/>
        </w:rPr>
      </w:pPr>
      <w:r w:rsidRPr="00F74460">
        <w:rPr>
          <w:rFonts w:eastAsia="Calibri" w:cs="Arial"/>
          <w:lang w:eastAsia="en-US" w:bidi="he-IL"/>
        </w:rPr>
        <w:t xml:space="preserve">The source for the image here is conditional, using a ternary experssion: it gives a fallback value for the image, just in case it was not specified in </w:t>
      </w:r>
      <w:r w:rsidR="009823DC" w:rsidRPr="009823DC">
        <w:rPr>
          <w:rFonts w:eastAsia="Calibri" w:cs="Arial"/>
          <w:lang w:eastAsia="en-US" w:bidi="he-IL"/>
        </w:rPr>
        <w:t>the</w:t>
      </w:r>
      <w:r w:rsidRPr="00F74460">
        <w:rPr>
          <w:rFonts w:eastAsia="Calibri" w:cs="Arial"/>
          <w:lang w:eastAsia="en-US" w:bidi="he-IL"/>
        </w:rPr>
        <w:t xml:space="preserve"> data</w:t>
      </w:r>
      <w:r w:rsidR="009823DC" w:rsidRPr="009823DC">
        <w:rPr>
          <w:rFonts w:eastAsia="Calibri" w:cs="Arial"/>
          <w:lang w:eastAsia="en-US" w:bidi="he-IL"/>
        </w:rPr>
        <w:t xml:space="preserve"> (as is the case for the 'sports' quiz)</w:t>
      </w:r>
      <w:r w:rsidRPr="00F74460">
        <w:rPr>
          <w:rFonts w:eastAsia="Calibri" w:cs="Arial"/>
          <w:lang w:eastAsia="en-US" w:bidi="he-IL"/>
        </w:rPr>
        <w:t xml:space="preserve">. </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 xml:space="preserve">This will translate to: </w:t>
      </w:r>
    </w:p>
    <w:p w:rsidR="00F74460" w:rsidRPr="00F74460"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248D1B14" wp14:editId="4A5B182D">
            <wp:extent cx="2057687" cy="36581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3658111"/>
                    </a:xfrm>
                    <a:prstGeom prst="rect">
                      <a:avLst/>
                    </a:prstGeom>
                  </pic:spPr>
                </pic:pic>
              </a:graphicData>
            </a:graphic>
          </wp:inline>
        </w:drawing>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Default="009823DC" w:rsidP="00EE327D">
      <w:pPr>
        <w:pStyle w:val="Heading1"/>
        <w:jc w:val="both"/>
      </w:pPr>
      <w:r>
        <w:t>Add styles</w:t>
      </w:r>
    </w:p>
    <w:p w:rsidR="009823DC" w:rsidRPr="009823DC" w:rsidRDefault="009823DC" w:rsidP="00EE327D">
      <w:pPr>
        <w:spacing w:before="0" w:after="160" w:line="259" w:lineRule="auto"/>
        <w:jc w:val="both"/>
        <w:rPr>
          <w:rFonts w:eastAsia="Calibri" w:cs="Arial"/>
          <w:lang w:eastAsia="en-US" w:bidi="he-IL"/>
        </w:rPr>
      </w:pPr>
      <w:r>
        <w:rPr>
          <w:rFonts w:eastAsia="Calibri" w:cs="Arial"/>
          <w:lang w:eastAsia="en-US" w:bidi="he-IL"/>
        </w:rPr>
        <w:t>Add</w:t>
      </w:r>
      <w:r w:rsidRPr="009823DC">
        <w:rPr>
          <w:rFonts w:eastAsia="Calibri" w:cs="Arial"/>
          <w:lang w:eastAsia="en-US" w:bidi="he-IL"/>
        </w:rPr>
        <w:t xml:space="preserve"> some classes and styles, for instance: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lastRenderedPageBreak/>
        <w:t>&lt;</w:t>
      </w:r>
      <w:r w:rsidRPr="009823DC">
        <w:rPr>
          <w:rFonts w:ascii="Consolas" w:eastAsia="Times New Roman" w:hAnsi="Consolas" w:cs="Times New Roman"/>
          <w:color w:val="F92672"/>
          <w:sz w:val="18"/>
          <w:szCs w:val="18"/>
          <w:lang w:eastAsia="en-US" w:bidi="he-IL"/>
        </w:rPr>
        <w:t>Page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xmlns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"http://schemas.nativescript.org/tns.xsd"</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actionBarHidden</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"true"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loaded</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"onQuizListPageLoaded"</w:t>
      </w:r>
      <w:r w:rsidRPr="009823DC">
        <w:rPr>
          <w:rFonts w:ascii="Consolas" w:eastAsia="Times New Roman" w:hAnsi="Consolas" w:cs="Times New Roman"/>
          <w:color w:val="F8F8F2"/>
          <w:sz w:val="18"/>
          <w:szCs w:val="18"/>
          <w:lang w:eastAsia="en-US" w:bidi="he-IL"/>
        </w:rPr>
        <w:t>&gt;</w:t>
      </w:r>
    </w:p>
    <w:p w:rsidR="004D1919"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rows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"auto, *"</w:t>
      </w:r>
    </w:p>
    <w:p w:rsidR="009823DC" w:rsidRPr="009823DC" w:rsidRDefault="004D191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F8F8F2"/>
          <w:sz w:val="18"/>
          <w:szCs w:val="18"/>
          <w:lang w:eastAsia="en-US" w:bidi="he-IL"/>
        </w:rPr>
        <w:t xml:space="preserve">                </w:t>
      </w:r>
      <w:proofErr w:type="gramStart"/>
      <w:r w:rsidRPr="004D1919">
        <w:rPr>
          <w:rFonts w:ascii="Consolas" w:eastAsia="Times New Roman" w:hAnsi="Consolas" w:cs="Times New Roman"/>
          <w:color w:val="A6E22E"/>
          <w:sz w:val="18"/>
          <w:szCs w:val="18"/>
          <w:lang w:eastAsia="en-US" w:bidi="he-IL"/>
        </w:rPr>
        <w:t>class</w:t>
      </w:r>
      <w:proofErr w:type="gramEnd"/>
      <w:r w:rsidRPr="004D1919">
        <w:rPr>
          <w:rFonts w:ascii="Consolas" w:eastAsia="Times New Roman" w:hAnsi="Consolas" w:cs="Times New Roman"/>
          <w:color w:val="E6DB74"/>
          <w:sz w:val="18"/>
          <w:szCs w:val="18"/>
          <w:lang w:eastAsia="en-US" w:bidi="he-IL"/>
        </w:rPr>
        <w:t>="quizList-container"</w:t>
      </w:r>
      <w:r>
        <w:rPr>
          <w:rFonts w:ascii="Consolas" w:eastAsia="Times New Roman" w:hAnsi="Consolas" w:cs="Times New Roman"/>
          <w:color w:val="E6DB74"/>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Label</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"Choose Your Quiz"</w:t>
      </w:r>
      <w:r w:rsidRPr="009823DC">
        <w:rPr>
          <w:rFonts w:ascii="Consolas" w:eastAsia="Times New Roman" w:hAnsi="Consolas" w:cs="Times New Roman"/>
          <w:color w:val="F8F8F2"/>
          <w:sz w:val="18"/>
          <w:szCs w:val="18"/>
          <w:lang w:eastAsia="en-US" w:bidi="he-IL"/>
        </w:rPr>
        <w:t xml:space="preserv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class</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"quizList-headerText imageBackgroundContainer"</w:t>
      </w:r>
      <w:r w:rsidRPr="009823DC">
        <w:rPr>
          <w:rFonts w:ascii="Consolas" w:eastAsia="Times New Roman" w:hAnsi="Consolas" w:cs="Times New Roman"/>
          <w:color w:val="F8F8F2"/>
          <w:sz w:val="18"/>
          <w:szCs w:val="18"/>
          <w:lang w:eastAsia="en-US" w:bidi="he-IL"/>
        </w:rPr>
        <w:t xml:space="preserve"> /&gt;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items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quizList</w:t>
      </w:r>
      <w:proofErr w:type="gramEnd"/>
      <w:r w:rsidRPr="009823DC">
        <w:rPr>
          <w:rFonts w:ascii="Consolas" w:eastAsia="Times New Roman" w:hAnsi="Consolas" w:cs="Times New Roman"/>
          <w:color w:val="E6DB74"/>
          <w:sz w:val="18"/>
          <w:szCs w:val="18"/>
          <w:lang w:eastAsia="en-US" w:bidi="he-IL"/>
        </w:rPr>
        <w:t xml:space="preserve">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row</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"1"</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ListView.itemTemplate</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columns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"auto,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"quizList-itemContainer"</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Image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src</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image</w:t>
      </w:r>
      <w:proofErr w:type="gramEnd"/>
      <w:r w:rsidRPr="009823DC">
        <w:rPr>
          <w:rFonts w:ascii="Consolas" w:eastAsia="Times New Roman" w:hAnsi="Consolas" w:cs="Times New Roman"/>
          <w:color w:val="E6DB74"/>
          <w:sz w:val="18"/>
          <w:szCs w:val="18"/>
          <w:lang w:eastAsia="en-US" w:bidi="he-IL"/>
        </w:rPr>
        <w:t xml:space="preserve"> ? image : 'res://unknownquizimage'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class</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"quizList-image quizImage"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A6E22E"/>
          <w:sz w:val="18"/>
          <w:szCs w:val="18"/>
          <w:lang w:eastAsia="en-US" w:bidi="he-IL"/>
        </w:rPr>
        <w:t>stretch</w:t>
      </w:r>
      <w:proofErr w:type="gramEnd"/>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"aspectFill"</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Label</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w:t>
      </w:r>
      <w:proofErr w:type="gramStart"/>
      <w:r w:rsidRPr="009823DC">
        <w:rPr>
          <w:rFonts w:ascii="Consolas" w:eastAsia="Times New Roman" w:hAnsi="Consolas" w:cs="Times New Roman"/>
          <w:color w:val="E6DB74"/>
          <w:sz w:val="18"/>
          <w:szCs w:val="18"/>
          <w:lang w:eastAsia="en-US" w:bidi="he-IL"/>
        </w:rPr>
        <w:t>{ name</w:t>
      </w:r>
      <w:proofErr w:type="gramEnd"/>
      <w:r w:rsidRPr="009823DC">
        <w:rPr>
          <w:rFonts w:ascii="Consolas" w:eastAsia="Times New Roman" w:hAnsi="Consolas" w:cs="Times New Roman"/>
          <w:color w:val="E6DB74"/>
          <w:sz w:val="18"/>
          <w:szCs w:val="18"/>
          <w:lang w:eastAsia="en-US" w:bidi="he-IL"/>
        </w:rPr>
        <w:t xml:space="preserve">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col</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"1"</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"quizList-text"</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ListView.itemTemplate</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21"/>
          <w:szCs w:val="21"/>
          <w:lang w:eastAsia="en-US" w:bidi="he-IL"/>
        </w:rPr>
      </w:pPr>
      <w:r w:rsidRPr="009823DC">
        <w:rPr>
          <w:rFonts w:ascii="Consolas" w:eastAsia="Times New Roman" w:hAnsi="Consolas" w:cs="Times New Roman"/>
          <w:color w:val="F8F8F2"/>
          <w:sz w:val="21"/>
          <w:szCs w:val="21"/>
          <w:lang w:eastAsia="en-US" w:bidi="he-IL"/>
        </w:rPr>
        <w:t xml:space="preserve">    &lt;/</w:t>
      </w:r>
      <w:r w:rsidRPr="009823DC">
        <w:rPr>
          <w:rFonts w:ascii="Consolas" w:eastAsia="Times New Roman" w:hAnsi="Consolas" w:cs="Times New Roman"/>
          <w:color w:val="F92672"/>
          <w:sz w:val="21"/>
          <w:szCs w:val="21"/>
          <w:lang w:eastAsia="en-US" w:bidi="he-IL"/>
        </w:rPr>
        <w:t>GridLayout</w:t>
      </w:r>
      <w:r w:rsidRPr="009823DC">
        <w:rPr>
          <w:rFonts w:ascii="Consolas" w:eastAsia="Times New Roman" w:hAnsi="Consolas" w:cs="Times New Roman"/>
          <w:color w:val="F8F8F2"/>
          <w:sz w:val="21"/>
          <w:szCs w:val="21"/>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21"/>
          <w:szCs w:val="21"/>
          <w:lang w:eastAsia="en-US" w:bidi="he-IL"/>
        </w:rPr>
      </w:pPr>
      <w:r w:rsidRPr="009823DC">
        <w:rPr>
          <w:rFonts w:ascii="Consolas" w:eastAsia="Times New Roman" w:hAnsi="Consolas" w:cs="Times New Roman"/>
          <w:color w:val="F8F8F2"/>
          <w:sz w:val="21"/>
          <w:szCs w:val="21"/>
          <w:lang w:eastAsia="en-US" w:bidi="he-IL"/>
        </w:rPr>
        <w:t>&lt;/</w:t>
      </w:r>
      <w:r w:rsidRPr="009823DC">
        <w:rPr>
          <w:rFonts w:ascii="Consolas" w:eastAsia="Times New Roman" w:hAnsi="Consolas" w:cs="Times New Roman"/>
          <w:color w:val="F92672"/>
          <w:sz w:val="21"/>
          <w:szCs w:val="21"/>
          <w:lang w:eastAsia="en-US" w:bidi="he-IL"/>
        </w:rPr>
        <w:t>Page</w:t>
      </w:r>
      <w:r w:rsidRPr="009823DC">
        <w:rPr>
          <w:rFonts w:ascii="Consolas" w:eastAsia="Times New Roman" w:hAnsi="Consolas" w:cs="Times New Roman"/>
          <w:color w:val="F8F8F2"/>
          <w:sz w:val="21"/>
          <w:szCs w:val="21"/>
          <w:lang w:eastAsia="en-US" w:bidi="he-IL"/>
        </w:rPr>
        <w:t>&gt;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 xml:space="preserve">In the quiz-list-view.css file: </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A6E22E"/>
          <w:sz w:val="18"/>
          <w:szCs w:val="18"/>
          <w:lang w:eastAsia="en-US" w:bidi="he-IL"/>
        </w:rPr>
        <w:t>.quizList-</w:t>
      </w:r>
      <w:proofErr w:type="gramStart"/>
      <w:r w:rsidRPr="004D1919">
        <w:rPr>
          <w:rFonts w:ascii="Consolas" w:eastAsia="Times New Roman" w:hAnsi="Consolas" w:cs="Times New Roman"/>
          <w:color w:val="A6E22E"/>
          <w:sz w:val="18"/>
          <w:szCs w:val="18"/>
          <w:lang w:eastAsia="en-US" w:bidi="he-IL"/>
        </w:rPr>
        <w:t>container</w:t>
      </w:r>
      <w:r w:rsidRPr="004D1919">
        <w:rPr>
          <w:rFonts w:ascii="Consolas" w:eastAsia="Times New Roman" w:hAnsi="Consolas" w:cs="Times New Roman"/>
          <w:color w:val="F8F8F2"/>
          <w:sz w:val="18"/>
          <w:szCs w:val="18"/>
          <w:lang w:eastAsia="en-US" w:bidi="he-IL"/>
        </w:rPr>
        <w:t>{</w:t>
      </w:r>
      <w:proofErr w:type="gramEnd"/>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F8F8F2"/>
          <w:sz w:val="18"/>
          <w:szCs w:val="18"/>
          <w:lang w:eastAsia="en-US" w:bidi="he-IL"/>
        </w:rPr>
        <w:t xml:space="preserve">    </w:t>
      </w:r>
      <w:proofErr w:type="gramStart"/>
      <w:r w:rsidRPr="004D1919">
        <w:rPr>
          <w:rFonts w:ascii="Consolas" w:eastAsia="Times New Roman" w:hAnsi="Consolas" w:cs="Times New Roman"/>
          <w:i/>
          <w:iCs/>
          <w:color w:val="66D9EF"/>
          <w:sz w:val="18"/>
          <w:szCs w:val="18"/>
          <w:lang w:eastAsia="en-US" w:bidi="he-IL"/>
        </w:rPr>
        <w:t>background-color</w:t>
      </w:r>
      <w:proofErr w:type="gramEnd"/>
      <w:r w:rsidRPr="004D1919">
        <w:rPr>
          <w:rFonts w:ascii="Consolas" w:eastAsia="Times New Roman" w:hAnsi="Consolas" w:cs="Times New Roman"/>
          <w:color w:val="F8F8F2"/>
          <w:sz w:val="18"/>
          <w:szCs w:val="18"/>
          <w:lang w:eastAsia="en-US" w:bidi="he-IL"/>
        </w:rPr>
        <w:t xml:space="preserve">: </w:t>
      </w:r>
      <w:r w:rsidRPr="004D1919">
        <w:rPr>
          <w:rFonts w:ascii="Consolas" w:eastAsia="Times New Roman" w:hAnsi="Consolas" w:cs="Times New Roman"/>
          <w:color w:val="66D9EF"/>
          <w:sz w:val="18"/>
          <w:szCs w:val="18"/>
          <w:lang w:eastAsia="en-US" w:bidi="he-IL"/>
        </w:rPr>
        <w:t>silver</w:t>
      </w:r>
      <w:r w:rsidRPr="004D1919">
        <w:rPr>
          <w:rFonts w:ascii="Consolas" w:eastAsia="Times New Roman" w:hAnsi="Consolas" w:cs="Times New Roman"/>
          <w:color w:val="F8F8F2"/>
          <w:sz w:val="18"/>
          <w:szCs w:val="18"/>
          <w:lang w:eastAsia="en-US" w:bidi="he-IL"/>
        </w:rPr>
        <w:t>;</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F8F8F2"/>
          <w:sz w:val="18"/>
          <w:szCs w:val="18"/>
          <w:lang w:eastAsia="en-US" w:bidi="he-IL"/>
        </w:rPr>
        <w:t>}</w:t>
      </w:r>
    </w:p>
    <w:p w:rsidR="004D1919" w:rsidRPr="004D1919" w:rsidRDefault="004D1919"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A6E22E"/>
          <w:sz w:val="18"/>
          <w:szCs w:val="18"/>
          <w:lang w:eastAsia="en-US" w:bidi="he-IL"/>
        </w:rPr>
        <w:t>.quizList</w:t>
      </w:r>
      <w:r w:rsidRPr="009823DC">
        <w:rPr>
          <w:rFonts w:ascii="Consolas" w:eastAsia="Times New Roman" w:hAnsi="Consolas" w:cs="Times New Roman"/>
          <w:color w:val="A6E22E"/>
          <w:sz w:val="18"/>
          <w:szCs w:val="18"/>
          <w:lang w:eastAsia="en-US" w:bidi="he-IL"/>
        </w:rPr>
        <w:t>-</w:t>
      </w:r>
      <w:proofErr w:type="gramStart"/>
      <w:r w:rsidRPr="009823DC">
        <w:rPr>
          <w:rFonts w:ascii="Consolas" w:eastAsia="Times New Roman" w:hAnsi="Consolas" w:cs="Times New Roman"/>
          <w:color w:val="A6E22E"/>
          <w:sz w:val="18"/>
          <w:szCs w:val="18"/>
          <w:lang w:eastAsia="en-US" w:bidi="he-IL"/>
        </w:rPr>
        <w:t>image</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width</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70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height</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70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border-width</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rgb</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AE81FF"/>
          <w:sz w:val="18"/>
          <w:szCs w:val="18"/>
          <w:lang w:eastAsia="en-US" w:bidi="he-IL"/>
        </w:rPr>
        <w:t>38</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30</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88</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.quizList-</w:t>
      </w:r>
      <w:proofErr w:type="gramStart"/>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font-size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15</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vertical-</w:t>
      </w:r>
      <w:proofErr w:type="gramEnd"/>
      <w:r w:rsidRPr="009823DC">
        <w:rPr>
          <w:rFonts w:ascii="Consolas" w:eastAsia="Times New Roman" w:hAnsi="Consolas" w:cs="Times New Roman"/>
          <w:i/>
          <w:iCs/>
          <w:color w:val="66D9EF"/>
          <w:sz w:val="18"/>
          <w:szCs w:val="18"/>
          <w:lang w:eastAsia="en-US" w:bidi="he-IL"/>
        </w:rPr>
        <w:t>align</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center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margin-left</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white</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.quizList-</w:t>
      </w:r>
      <w:proofErr w:type="gramStart"/>
      <w:r w:rsidRPr="009823DC">
        <w:rPr>
          <w:rFonts w:ascii="Consolas" w:eastAsia="Times New Roman" w:hAnsi="Consolas" w:cs="Times New Roman"/>
          <w:color w:val="A6E22E"/>
          <w:sz w:val="18"/>
          <w:szCs w:val="18"/>
          <w:lang w:eastAsia="en-US" w:bidi="he-IL"/>
        </w:rPr>
        <w:t>itemContainer</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padding</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background-color</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rgb</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AE81FF"/>
          <w:sz w:val="18"/>
          <w:szCs w:val="18"/>
          <w:lang w:eastAsia="en-US" w:bidi="he-IL"/>
        </w:rPr>
        <w:t>116</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114</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114</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lastRenderedPageBreak/>
        <w:t>.quizList-</w:t>
      </w:r>
      <w:proofErr w:type="gramStart"/>
      <w:r w:rsidRPr="009823DC">
        <w:rPr>
          <w:rFonts w:ascii="Consolas" w:eastAsia="Times New Roman" w:hAnsi="Consolas" w:cs="Times New Roman"/>
          <w:color w:val="A6E22E"/>
          <w:sz w:val="18"/>
          <w:szCs w:val="18"/>
          <w:lang w:eastAsia="en-US" w:bidi="he-IL"/>
        </w:rPr>
        <w:t>headerText</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font-size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25</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padding</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margin-bottom</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text-</w:t>
      </w:r>
      <w:proofErr w:type="gramEnd"/>
      <w:r w:rsidRPr="009823DC">
        <w:rPr>
          <w:rFonts w:ascii="Consolas" w:eastAsia="Times New Roman" w:hAnsi="Consolas" w:cs="Times New Roman"/>
          <w:i/>
          <w:iCs/>
          <w:color w:val="66D9EF"/>
          <w:sz w:val="18"/>
          <w:szCs w:val="18"/>
          <w:lang w:eastAsia="en-US" w:bidi="he-IL"/>
        </w:rPr>
        <w:t>align</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center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align-self</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stretch</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background-image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url</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"res://choosetopicbackground"</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 xml:space="preserve">And add </w:t>
      </w:r>
      <w:r>
        <w:rPr>
          <w:rFonts w:ascii="Calibri" w:eastAsia="Calibri" w:hAnsi="Calibri" w:cs="Arial"/>
          <w:lang w:eastAsia="en-US" w:bidi="he-IL"/>
        </w:rPr>
        <w:t xml:space="preserve">this to </w:t>
      </w:r>
      <w:r w:rsidRPr="009823DC">
        <w:rPr>
          <w:rFonts w:ascii="Calibri" w:eastAsia="Calibri" w:hAnsi="Calibri" w:cs="Arial"/>
          <w:lang w:eastAsia="en-US" w:bidi="he-IL"/>
        </w:rPr>
        <w:t xml:space="preserve">the app.css file (to be used again later):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w:t>
      </w:r>
      <w:proofErr w:type="gramStart"/>
      <w:r w:rsidRPr="009823DC">
        <w:rPr>
          <w:rFonts w:ascii="Consolas" w:eastAsia="Times New Roman" w:hAnsi="Consolas" w:cs="Times New Roman"/>
          <w:color w:val="A6E22E"/>
          <w:sz w:val="18"/>
          <w:szCs w:val="18"/>
          <w:lang w:eastAsia="en-US" w:bidi="he-IL"/>
        </w:rPr>
        <w:t>quizImage</w:t>
      </w:r>
      <w:r w:rsidRPr="009823DC">
        <w:rPr>
          <w:rFonts w:ascii="Consolas" w:eastAsia="Times New Roman" w:hAnsi="Consolas" w:cs="Times New Roman"/>
          <w:color w:val="F8F8F2"/>
          <w:sz w:val="18"/>
          <w:szCs w:val="18"/>
          <w:lang w:eastAsia="en-US" w:bidi="he-IL"/>
        </w:rPr>
        <w:t>{</w:t>
      </w:r>
      <w:proofErr w:type="gramEnd"/>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border-radius</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50</w:t>
      </w:r>
      <w:r w:rsidRPr="009823DC">
        <w:rPr>
          <w:rFonts w:ascii="Consolas" w:eastAsia="Times New Roman" w:hAnsi="Consolas" w:cs="Times New Roman"/>
          <w:color w:val="F92672"/>
          <w:sz w:val="18"/>
          <w:szCs w:val="18"/>
          <w:lang w:eastAsia="en-US" w:bidi="he-IL"/>
        </w:rPr>
        <w:t>%</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i/>
          <w:iCs/>
          <w:color w:val="66D9EF"/>
          <w:sz w:val="18"/>
          <w:szCs w:val="18"/>
          <w:lang w:eastAsia="en-US" w:bidi="he-IL"/>
        </w:rPr>
        <w:t>background-size</w:t>
      </w:r>
      <w:proofErr w:type="gramEnd"/>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cover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Default="009823DC" w:rsidP="00EE327D">
      <w:pPr>
        <w:jc w:val="both"/>
      </w:pPr>
      <w:r>
        <w:t>You should be seeing something similar to this:</w:t>
      </w:r>
    </w:p>
    <w:p w:rsidR="009823DC" w:rsidRDefault="00BE19A1" w:rsidP="00EE327D">
      <w:pPr>
        <w:jc w:val="both"/>
      </w:pPr>
      <w:r w:rsidRPr="00BE19A1">
        <w:rPr>
          <w:noProof/>
          <w:lang w:eastAsia="en-US" w:bidi="he-IL"/>
        </w:rPr>
        <w:drawing>
          <wp:inline distT="0" distB="0" distL="0" distR="0" wp14:anchorId="4FF7DB50" wp14:editId="51C3F83D">
            <wp:extent cx="2057687" cy="36581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3658111"/>
                    </a:xfrm>
                    <a:prstGeom prst="rect">
                      <a:avLst/>
                    </a:prstGeom>
                  </pic:spPr>
                </pic:pic>
              </a:graphicData>
            </a:graphic>
          </wp:inline>
        </w:drawing>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Default="009823DC" w:rsidP="00EE327D">
      <w:pPr>
        <w:pStyle w:val="Heading1"/>
        <w:jc w:val="both"/>
      </w:pPr>
      <w:r>
        <w:t>A Small fix for extra items</w:t>
      </w:r>
      <w:r w:rsidR="002B16CB">
        <w:t>'</w:t>
      </w:r>
      <w:r>
        <w:t xml:space="preserve"> appearance</w:t>
      </w:r>
    </w:p>
    <w:p w:rsidR="009823DC" w:rsidRPr="009823DC" w:rsidRDefault="009823DC" w:rsidP="004D1919">
      <w:pPr>
        <w:spacing w:before="0" w:after="160" w:line="259" w:lineRule="auto"/>
        <w:jc w:val="both"/>
        <w:rPr>
          <w:rFonts w:eastAsia="Calibri" w:cs="Arial"/>
          <w:lang w:eastAsia="en-US" w:bidi="he-IL"/>
        </w:rPr>
      </w:pPr>
      <w:r w:rsidRPr="009823DC">
        <w:rPr>
          <w:rFonts w:eastAsia="Calibri" w:cs="Arial"/>
          <w:lang w:eastAsia="en-US" w:bidi="he-IL"/>
        </w:rPr>
        <w:t>You may notice that sometimes</w:t>
      </w:r>
      <w:r>
        <w:rPr>
          <w:rFonts w:eastAsia="Calibri" w:cs="Arial"/>
          <w:lang w:eastAsia="en-US" w:bidi="he-IL"/>
        </w:rPr>
        <w:t xml:space="preserve"> when hot-reloading</w:t>
      </w:r>
      <w:r w:rsidRPr="009823DC">
        <w:rPr>
          <w:rFonts w:eastAsia="Calibri" w:cs="Arial"/>
          <w:lang w:eastAsia="en-US" w:bidi="he-IL"/>
        </w:rPr>
        <w:t xml:space="preserve"> you get extra items in your list. To avoid that, add a clearQuizzes function in the view model and call it each time before you load </w:t>
      </w:r>
      <w:r w:rsidR="004D1919">
        <w:rPr>
          <w:rFonts w:eastAsia="Calibri" w:cs="Arial"/>
          <w:lang w:eastAsia="en-US" w:bidi="he-IL"/>
        </w:rPr>
        <w:t>the quizzes</w:t>
      </w:r>
      <w:r w:rsidRPr="009823DC">
        <w:rPr>
          <w:rFonts w:eastAsia="Calibri" w:cs="Arial"/>
          <w:lang w:eastAsia="en-US" w:bidi="he-IL"/>
        </w:rPr>
        <w:t xml:space="preserve">: </w:t>
      </w:r>
    </w:p>
    <w:p w:rsidR="009823DC" w:rsidRPr="009823DC" w:rsidRDefault="009823DC" w:rsidP="00EE327D">
      <w:pPr>
        <w:spacing w:before="0" w:after="160" w:line="259" w:lineRule="auto"/>
        <w:jc w:val="both"/>
        <w:rPr>
          <w:rFonts w:eastAsia="Calibri" w:cs="Arial"/>
          <w:lang w:eastAsia="en-US" w:bidi="he-IL"/>
        </w:rPr>
      </w:pPr>
      <w:r w:rsidRPr="009823DC">
        <w:rPr>
          <w:rFonts w:eastAsia="Calibri" w:cs="Arial"/>
          <w:lang w:eastAsia="en-US" w:bidi="he-IL"/>
        </w:rPr>
        <w:lastRenderedPageBreak/>
        <w:t xml:space="preserve">In the view model (quiz-list-view-model.js):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viewModel.</w:t>
      </w:r>
      <w:r w:rsidRPr="009823DC">
        <w:rPr>
          <w:rFonts w:ascii="Consolas" w:eastAsia="Times New Roman" w:hAnsi="Consolas" w:cs="Times New Roman"/>
          <w:color w:val="A6E22E"/>
          <w:sz w:val="18"/>
          <w:szCs w:val="18"/>
          <w:lang w:eastAsia="en-US" w:bidi="he-IL"/>
        </w:rPr>
        <w:t>clearQuizzes</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F92672"/>
          <w:sz w:val="18"/>
          <w:szCs w:val="18"/>
          <w:lang w:eastAsia="en-US" w:bidi="he-IL"/>
        </w:rPr>
        <w: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function</w:t>
      </w:r>
      <w:r w:rsidRPr="009823DC">
        <w:rPr>
          <w:rFonts w:ascii="Consolas" w:eastAsia="Times New Roman" w:hAnsi="Consolas" w:cs="Times New Roman"/>
          <w:color w:val="F8F8F2"/>
          <w:sz w:val="18"/>
          <w:szCs w:val="18"/>
          <w:lang w:eastAsia="en-US" w:bidi="he-IL"/>
        </w:rPr>
        <w:t xml:space="preserve"> ()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F92672"/>
          <w:sz w:val="18"/>
          <w:szCs w:val="18"/>
          <w:lang w:eastAsia="en-US" w:bidi="he-IL"/>
        </w:rPr>
        <w:t>while</w:t>
      </w:r>
      <w:proofErr w:type="gramEnd"/>
      <w:r w:rsidRPr="009823DC">
        <w:rPr>
          <w:rFonts w:ascii="Consolas" w:eastAsia="Times New Roman" w:hAnsi="Consolas" w:cs="Times New Roman"/>
          <w:color w:val="F8F8F2"/>
          <w:sz w:val="18"/>
          <w:szCs w:val="18"/>
          <w:lang w:eastAsia="en-US" w:bidi="he-IL"/>
        </w:rPr>
        <w:t xml:space="preserve"> (viewModel.length)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roofErr w:type="gramStart"/>
      <w:r w:rsidRPr="009823DC">
        <w:rPr>
          <w:rFonts w:ascii="Consolas" w:eastAsia="Times New Roman" w:hAnsi="Consolas" w:cs="Times New Roman"/>
          <w:color w:val="F8F8F2"/>
          <w:sz w:val="18"/>
          <w:szCs w:val="18"/>
          <w:lang w:eastAsia="en-US" w:bidi="he-IL"/>
        </w:rPr>
        <w:t>viewModel.</w:t>
      </w:r>
      <w:r w:rsidRPr="009823DC">
        <w:rPr>
          <w:rFonts w:ascii="Consolas" w:eastAsia="Times New Roman" w:hAnsi="Consolas" w:cs="Times New Roman"/>
          <w:color w:val="66D9EF"/>
          <w:sz w:val="18"/>
          <w:szCs w:val="18"/>
          <w:lang w:eastAsia="en-US" w:bidi="he-IL"/>
        </w:rPr>
        <w:t>pop</w:t>
      </w:r>
      <w:r w:rsidRPr="009823DC">
        <w:rPr>
          <w:rFonts w:ascii="Consolas" w:eastAsia="Times New Roman" w:hAnsi="Consolas" w:cs="Times New Roman"/>
          <w:color w:val="F8F8F2"/>
          <w:sz w:val="18"/>
          <w:szCs w:val="18"/>
          <w:lang w:eastAsia="en-US" w:bidi="he-IL"/>
        </w:rPr>
        <w:t>(</w:t>
      </w:r>
      <w:proofErr w:type="gramEnd"/>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In the code-</w:t>
      </w:r>
      <w:r w:rsidRPr="009823DC">
        <w:rPr>
          <w:rFonts w:eastAsia="Calibri" w:cs="Arial"/>
          <w:lang w:eastAsia="en-US" w:bidi="he-IL"/>
        </w:rPr>
        <w:t>behind</w:t>
      </w:r>
      <w:r w:rsidRPr="009823DC">
        <w:rPr>
          <w:rFonts w:ascii="Calibri" w:eastAsia="Calibri" w:hAnsi="Calibri" w:cs="Arial"/>
          <w:lang w:eastAsia="en-US" w:bidi="he-IL"/>
        </w:rPr>
        <w:t xml:space="preserve"> (quiz-list-view.js) paste this just before </w:t>
      </w:r>
      <w:proofErr w:type="gramStart"/>
      <w:r w:rsidRPr="009823DC">
        <w:rPr>
          <w:rFonts w:ascii="Calibri" w:eastAsia="Calibri" w:hAnsi="Calibri" w:cs="Arial"/>
          <w:lang w:eastAsia="en-US" w:bidi="he-IL"/>
        </w:rPr>
        <w:t>'vm.loadQuizzes(</w:t>
      </w:r>
      <w:proofErr w:type="gramEnd"/>
      <w:r w:rsidRPr="009823DC">
        <w:rPr>
          <w:rFonts w:ascii="Calibri" w:eastAsia="Calibri" w:hAnsi="Calibri" w:cs="Arial"/>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823DC">
        <w:rPr>
          <w:rFonts w:ascii="Consolas" w:eastAsia="Times New Roman" w:hAnsi="Consolas" w:cs="Times New Roman"/>
          <w:color w:val="F8F8F2"/>
          <w:sz w:val="18"/>
          <w:szCs w:val="18"/>
          <w:lang w:eastAsia="en-US" w:bidi="he-IL"/>
        </w:rPr>
        <w:t>vm.</w:t>
      </w:r>
      <w:r w:rsidRPr="009823DC">
        <w:rPr>
          <w:rFonts w:ascii="Consolas" w:eastAsia="Times New Roman" w:hAnsi="Consolas" w:cs="Times New Roman"/>
          <w:color w:val="A6E22E"/>
          <w:sz w:val="18"/>
          <w:szCs w:val="18"/>
          <w:lang w:eastAsia="en-US" w:bidi="he-IL"/>
        </w:rPr>
        <w:t>clearQuizzes</w:t>
      </w:r>
      <w:r w:rsidRPr="009823DC">
        <w:rPr>
          <w:rFonts w:ascii="Consolas" w:eastAsia="Times New Roman" w:hAnsi="Consolas" w:cs="Times New Roman"/>
          <w:color w:val="F8F8F2"/>
          <w:sz w:val="18"/>
          <w:szCs w:val="18"/>
          <w:lang w:eastAsia="en-US" w:bidi="he-IL"/>
        </w:rPr>
        <w:t>(</w:t>
      </w:r>
      <w:proofErr w:type="gramEnd"/>
      <w:r w:rsidRPr="009823DC">
        <w:rPr>
          <w:rFonts w:ascii="Consolas" w:eastAsia="Times New Roman" w:hAnsi="Consolas" w:cs="Times New Roman"/>
          <w:color w:val="F8F8F2"/>
          <w:sz w:val="18"/>
          <w:szCs w:val="18"/>
          <w:lang w:eastAsia="en-US" w:bidi="he-IL"/>
        </w:rPr>
        <w:t>);</w:t>
      </w:r>
    </w:p>
    <w:p w:rsidR="009823DC" w:rsidRDefault="009823DC" w:rsidP="00EE327D">
      <w:pPr>
        <w:spacing w:before="0" w:after="160" w:line="259" w:lineRule="auto"/>
        <w:jc w:val="both"/>
        <w:rPr>
          <w:rFonts w:ascii="Calibri" w:eastAsia="Calibri" w:hAnsi="Calibri" w:cs="Arial"/>
          <w:lang w:eastAsia="en-US" w:bidi="he-IL"/>
        </w:rPr>
      </w:pPr>
    </w:p>
    <w:p w:rsidR="009823DC" w:rsidRPr="009823DC" w:rsidRDefault="00B4642B" w:rsidP="00EE327D">
      <w:pPr>
        <w:pStyle w:val="Heading1"/>
        <w:jc w:val="both"/>
        <w:rPr>
          <w:lang w:eastAsia="en-US" w:bidi="he-IL"/>
        </w:rPr>
      </w:pPr>
      <w:r>
        <w:rPr>
          <w:lang w:eastAsia="en-US" w:bidi="he-IL"/>
        </w:rPr>
        <w:t>Add support for quiz average display</w:t>
      </w:r>
    </w:p>
    <w:p w:rsidR="00B4642B" w:rsidRPr="00B4642B" w:rsidRDefault="00B4642B" w:rsidP="00EE327D">
      <w:pPr>
        <w:spacing w:before="0" w:after="160" w:line="259" w:lineRule="auto"/>
        <w:jc w:val="both"/>
        <w:rPr>
          <w:rFonts w:eastAsia="Calibri" w:cs="Arial"/>
          <w:lang w:eastAsia="en-US" w:bidi="he-IL"/>
        </w:rPr>
      </w:pPr>
      <w:r>
        <w:rPr>
          <w:rFonts w:eastAsia="Calibri" w:cs="Arial"/>
          <w:lang w:eastAsia="en-US" w:bidi="he-IL"/>
        </w:rPr>
        <w:t xml:space="preserve">Some quizzes have as part of their data a 'gameCounter' property and an 'aggregatedScore' property. </w:t>
      </w:r>
      <w:r w:rsidR="002B16CB">
        <w:rPr>
          <w:rFonts w:eastAsia="Calibri" w:cs="Arial"/>
          <w:lang w:eastAsia="en-US" w:bidi="he-IL"/>
        </w:rPr>
        <w:t xml:space="preserve">Putting aside </w:t>
      </w:r>
      <w:r>
        <w:rPr>
          <w:rFonts w:eastAsia="Calibri" w:cs="Arial"/>
          <w:lang w:eastAsia="en-US" w:bidi="he-IL"/>
        </w:rPr>
        <w:t xml:space="preserve">the mock data, where the 'Nature' quiz holds </w:t>
      </w:r>
      <w:r w:rsidR="002B16CB">
        <w:rPr>
          <w:rFonts w:eastAsia="Calibri" w:cs="Arial"/>
          <w:lang w:eastAsia="en-US" w:bidi="he-IL"/>
        </w:rPr>
        <w:t xml:space="preserve">these properties, they </w:t>
      </w:r>
      <w:r>
        <w:rPr>
          <w:rFonts w:eastAsia="Calibri" w:cs="Arial"/>
          <w:lang w:eastAsia="en-US" w:bidi="he-IL"/>
        </w:rPr>
        <w:t>are meant to be added</w:t>
      </w:r>
      <w:r w:rsidR="002B16CB">
        <w:rPr>
          <w:rFonts w:eastAsia="Calibri" w:cs="Arial"/>
          <w:lang w:eastAsia="en-US" w:bidi="he-IL"/>
        </w:rPr>
        <w:t xml:space="preserve"> the first time a quiz is played and then updated on subsequent games. </w:t>
      </w:r>
      <w:r w:rsidRPr="00B4642B">
        <w:rPr>
          <w:rFonts w:eastAsia="Calibri" w:cs="Arial"/>
          <w:lang w:eastAsia="en-US" w:bidi="he-IL"/>
        </w:rPr>
        <w:t xml:space="preserve">For quizzes who hold such data, </w:t>
      </w:r>
      <w:r>
        <w:rPr>
          <w:rFonts w:eastAsia="Calibri" w:cs="Arial"/>
          <w:lang w:eastAsia="en-US" w:bidi="he-IL"/>
        </w:rPr>
        <w:t>you'll</w:t>
      </w:r>
      <w:r w:rsidRPr="00B4642B">
        <w:rPr>
          <w:rFonts w:eastAsia="Calibri" w:cs="Arial"/>
          <w:lang w:eastAsia="en-US" w:bidi="he-IL"/>
        </w:rPr>
        <w:t xml:space="preserve"> want to display what's the average grade users got when playing it. </w:t>
      </w:r>
    </w:p>
    <w:p w:rsidR="00D104D8" w:rsidRDefault="00D104D8" w:rsidP="00EE327D">
      <w:pPr>
        <w:pStyle w:val="Heading5"/>
        <w:jc w:val="both"/>
        <w:rPr>
          <w:lang w:eastAsia="en-US" w:bidi="he-IL"/>
        </w:rPr>
      </w:pPr>
      <w:r>
        <w:rPr>
          <w:lang w:eastAsia="en-US" w:bidi="he-IL"/>
        </w:rPr>
        <w:t>Add Average Score Data to the View-Model</w:t>
      </w: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To have this data as part of the items in the view model, add a </w:t>
      </w:r>
      <w:r>
        <w:rPr>
          <w:rFonts w:eastAsia="Calibri" w:cs="Arial"/>
          <w:lang w:eastAsia="en-US" w:bidi="he-IL"/>
        </w:rPr>
        <w:t>'</w:t>
      </w:r>
      <w:r w:rsidRPr="00B4642B">
        <w:rPr>
          <w:rFonts w:eastAsia="Calibri" w:cs="Arial"/>
          <w:lang w:eastAsia="en-US" w:bidi="he-IL"/>
        </w:rPr>
        <w:t>getAverageScore</w:t>
      </w:r>
      <w:r>
        <w:rPr>
          <w:rFonts w:eastAsia="Calibri" w:cs="Arial"/>
          <w:lang w:eastAsia="en-US" w:bidi="he-IL"/>
        </w:rPr>
        <w:t>'</w:t>
      </w:r>
      <w:r w:rsidRPr="00B4642B">
        <w:rPr>
          <w:rFonts w:eastAsia="Calibri" w:cs="Arial"/>
          <w:lang w:eastAsia="en-US" w:bidi="he-IL"/>
        </w:rPr>
        <w:t xml:space="preserve"> function inside the view model, and change the </w:t>
      </w:r>
      <w:r>
        <w:rPr>
          <w:rFonts w:eastAsia="Calibri" w:cs="Arial"/>
          <w:lang w:eastAsia="en-US" w:bidi="he-IL"/>
        </w:rPr>
        <w:t>'</w:t>
      </w:r>
      <w:r w:rsidRPr="00B4642B">
        <w:rPr>
          <w:rFonts w:eastAsia="Calibri" w:cs="Arial"/>
          <w:lang w:eastAsia="en-US" w:bidi="he-IL"/>
        </w:rPr>
        <w:t>addQuiz</w:t>
      </w:r>
      <w:r>
        <w:rPr>
          <w:rFonts w:eastAsia="Calibri" w:cs="Arial"/>
          <w:lang w:eastAsia="en-US" w:bidi="he-IL"/>
        </w:rPr>
        <w:t>zes</w:t>
      </w:r>
      <w:r w:rsidRPr="00B4642B">
        <w:rPr>
          <w:rFonts w:eastAsia="Calibri" w:cs="Arial"/>
          <w:lang w:eastAsia="en-US" w:bidi="he-IL"/>
        </w:rPr>
        <w:t>ToViewModel</w:t>
      </w:r>
      <w:r>
        <w:rPr>
          <w:rFonts w:eastAsia="Calibri" w:cs="Arial"/>
          <w:lang w:eastAsia="en-US" w:bidi="he-IL"/>
        </w:rPr>
        <w:t>'</w:t>
      </w:r>
      <w:r w:rsidRPr="00B4642B">
        <w:rPr>
          <w:rFonts w:eastAsia="Calibri" w:cs="Arial"/>
          <w:lang w:eastAsia="en-US" w:bidi="he-IL"/>
        </w:rPr>
        <w:t xml:space="preserve"> function to use it: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A6E22E"/>
          <w:sz w:val="18"/>
          <w:szCs w:val="18"/>
          <w:lang w:eastAsia="en-US" w:bidi="he-IL"/>
        </w:rPr>
        <w:t>getAverageScore</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quiz</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i/>
          <w:iCs/>
          <w:color w:val="66D9EF"/>
          <w:sz w:val="18"/>
          <w:szCs w:val="18"/>
          <w:lang w:eastAsia="en-US" w:bidi="he-IL"/>
        </w:rPr>
        <w:t>var</w:t>
      </w:r>
      <w:proofErr w:type="gramEnd"/>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&amp;&amp;</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&gt;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0</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quiz.aggregatedScore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 xml:space="preserve">quiz.gameCounter </w:t>
      </w:r>
      <w:r w:rsidRPr="00B4642B">
        <w:rPr>
          <w:rFonts w:ascii="Consolas" w:eastAsia="Times New Roman" w:hAnsi="Consolas" w:cs="Times New Roman"/>
          <w:color w:val="F92672"/>
          <w:sz w:val="18"/>
          <w:szCs w:val="18"/>
          <w:lang w:eastAsia="en-US" w:bidi="he-IL"/>
        </w:rPr>
        <w:t>:</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undefined</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averageScore</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utilities.</w:t>
      </w:r>
      <w:r w:rsidRPr="00B4642B">
        <w:rPr>
          <w:rFonts w:ascii="Consolas" w:eastAsia="Times New Roman" w:hAnsi="Consolas" w:cs="Times New Roman"/>
          <w:color w:val="A6E22E"/>
          <w:sz w:val="18"/>
          <w:szCs w:val="18"/>
          <w:lang w:eastAsia="en-US" w:bidi="he-IL"/>
        </w:rPr>
        <w:t>convertFractionToPercentageString</w:t>
      </w:r>
      <w:r w:rsidRPr="00B4642B">
        <w:rPr>
          <w:rFonts w:ascii="Consolas" w:eastAsia="Times New Roman" w:hAnsi="Consolas" w:cs="Times New Roman"/>
          <w:color w:val="F8F8F2"/>
          <w:sz w:val="18"/>
          <w:szCs w:val="18"/>
          <w:lang w:eastAsia="en-US" w:bidi="he-IL"/>
        </w:rPr>
        <w:t>(averageScore);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A6E22E"/>
          <w:sz w:val="18"/>
          <w:szCs w:val="18"/>
          <w:lang w:eastAsia="en-US" w:bidi="he-IL"/>
        </w:rPr>
        <w:t>addQuizzesToViewModel</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quizzes</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for</w:t>
      </w:r>
      <w:proofErr w:type="gramEnd"/>
      <w:r w:rsidRPr="00B4642B">
        <w:rPr>
          <w:rFonts w:ascii="Consolas" w:eastAsia="Times New Roman" w:hAnsi="Consolas" w:cs="Times New Roman"/>
          <w:color w:val="F8F8F2"/>
          <w:sz w:val="18"/>
          <w:szCs w:val="18"/>
          <w:lang w:eastAsia="en-US" w:bidi="he-IL"/>
        </w:rPr>
        <w:t xml:space="preserve"> (i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0</w:t>
      </w:r>
      <w:r w:rsidRPr="00B4642B">
        <w:rPr>
          <w:rFonts w:ascii="Consolas" w:eastAsia="Times New Roman" w:hAnsi="Consolas" w:cs="Times New Roman"/>
          <w:color w:val="F8F8F2"/>
          <w:sz w:val="18"/>
          <w:szCs w:val="18"/>
          <w:lang w:eastAsia="en-US" w:bidi="he-IL"/>
        </w:rPr>
        <w:t xml:space="preserve">; i </w:t>
      </w:r>
      <w:r w:rsidRPr="00B4642B">
        <w:rPr>
          <w:rFonts w:ascii="Consolas" w:eastAsia="Times New Roman" w:hAnsi="Consolas" w:cs="Times New Roman"/>
          <w:color w:val="F92672"/>
          <w:sz w:val="18"/>
          <w:szCs w:val="18"/>
          <w:lang w:eastAsia="en-US" w:bidi="he-IL"/>
        </w:rPr>
        <w:t>&lt;</w:t>
      </w:r>
      <w:r w:rsidRPr="00B4642B">
        <w:rPr>
          <w:rFonts w:ascii="Consolas" w:eastAsia="Times New Roman" w:hAnsi="Consolas" w:cs="Times New Roman"/>
          <w:color w:val="F8F8F2"/>
          <w:sz w:val="18"/>
          <w:szCs w:val="18"/>
          <w:lang w:eastAsia="en-US" w:bidi="he-IL"/>
        </w:rPr>
        <w:t xml:space="preserve"> quizzes.length; i</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i/>
          <w:iCs/>
          <w:color w:val="66D9EF"/>
          <w:sz w:val="18"/>
          <w:szCs w:val="18"/>
          <w:lang w:eastAsia="en-US" w:bidi="he-IL"/>
        </w:rPr>
        <w:t>var</w:t>
      </w:r>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getAverageScore</w:t>
      </w:r>
      <w:r w:rsidRPr="00B4642B">
        <w:rPr>
          <w:rFonts w:ascii="Consolas" w:eastAsia="Times New Roman" w:hAnsi="Consolas" w:cs="Times New Roman"/>
          <w:color w:val="F8F8F2"/>
          <w:sz w:val="18"/>
          <w:szCs w:val="18"/>
          <w:lang w:eastAsia="en-US" w:bidi="he-IL"/>
        </w:rPr>
        <w:t>(</w:t>
      </w:r>
      <w:proofErr w:type="gramEnd"/>
      <w:r w:rsidRPr="00B4642B">
        <w:rPr>
          <w:rFonts w:ascii="Consolas" w:eastAsia="Times New Roman" w:hAnsi="Consolas" w:cs="Times New Roman"/>
          <w:color w:val="F8F8F2"/>
          <w:sz w:val="18"/>
          <w:szCs w:val="18"/>
          <w:lang w:eastAsia="en-US" w:bidi="he-IL"/>
        </w:rPr>
        <w:t>quizzes[i]);</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viewModel.</w:t>
      </w:r>
      <w:r w:rsidRPr="00B4642B">
        <w:rPr>
          <w:rFonts w:ascii="Consolas" w:eastAsia="Times New Roman" w:hAnsi="Consolas" w:cs="Times New Roman"/>
          <w:color w:val="66D9EF"/>
          <w:sz w:val="18"/>
          <w:szCs w:val="18"/>
          <w:lang w:eastAsia="en-US" w:bidi="he-IL"/>
        </w:rPr>
        <w:t>push</w:t>
      </w:r>
      <w:r w:rsidRPr="00B4642B">
        <w:rPr>
          <w:rFonts w:ascii="Consolas" w:eastAsia="Times New Roman" w:hAnsi="Consolas" w:cs="Times New Roman"/>
          <w:color w:val="F8F8F2"/>
          <w:sz w:val="18"/>
          <w:szCs w:val="18"/>
          <w:lang w:eastAsia="en-US" w:bidi="he-IL"/>
        </w:rPr>
        <w:t>({</w:t>
      </w:r>
      <w:proofErr w:type="gramEnd"/>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id</w:t>
      </w:r>
      <w:proofErr w:type="gramEnd"/>
      <w:r w:rsidRPr="00B4642B">
        <w:rPr>
          <w:rFonts w:ascii="Consolas" w:eastAsia="Times New Roman" w:hAnsi="Consolas" w:cs="Times New Roman"/>
          <w:color w:val="F8F8F2"/>
          <w:sz w:val="18"/>
          <w:szCs w:val="18"/>
          <w:lang w:eastAsia="en-US" w:bidi="he-IL"/>
        </w:rPr>
        <w:t>: quizzes[i]._id,</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name</w:t>
      </w:r>
      <w:proofErr w:type="gramEnd"/>
      <w:r w:rsidRPr="00B4642B">
        <w:rPr>
          <w:rFonts w:ascii="Consolas" w:eastAsia="Times New Roman" w:hAnsi="Consolas" w:cs="Times New Roman"/>
          <w:color w:val="F8F8F2"/>
          <w:sz w:val="18"/>
          <w:szCs w:val="18"/>
          <w:lang w:eastAsia="en-US" w:bidi="he-IL"/>
        </w:rPr>
        <w:t>: quizzes[i].name,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image</w:t>
      </w:r>
      <w:proofErr w:type="gramEnd"/>
      <w:r w:rsidRPr="00B4642B">
        <w:rPr>
          <w:rFonts w:ascii="Consolas" w:eastAsia="Times New Roman" w:hAnsi="Consolas" w:cs="Times New Roman"/>
          <w:color w:val="F8F8F2"/>
          <w:sz w:val="18"/>
          <w:szCs w:val="18"/>
          <w:lang w:eastAsia="en-US" w:bidi="he-IL"/>
        </w:rPr>
        <w:t>: quizzes[i].image,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color w:val="F8F8F2"/>
          <w:sz w:val="18"/>
          <w:szCs w:val="18"/>
          <w:lang w:eastAsia="en-US" w:bidi="he-IL"/>
        </w:rPr>
        <w:t>averageScore: 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color w:val="F8F8F2"/>
          <w:sz w:val="18"/>
          <w:szCs w:val="18"/>
          <w:lang w:eastAsia="en-US" w:bidi="he-IL"/>
        </w:rPr>
        <w:t xml:space="preserve">averageScoreExists: </w:t>
      </w:r>
      <w:r w:rsidRPr="00B4642B">
        <w:rPr>
          <w:rFonts w:ascii="Consolas" w:eastAsia="Times New Roman" w:hAnsi="Consolas" w:cs="Times New Roman"/>
          <w:color w:val="F92672"/>
          <w:sz w:val="18"/>
          <w:szCs w:val="18"/>
          <w:lang w:eastAsia="en-US" w:bidi="he-IL"/>
        </w:rPr>
        <w:t>typeof</w:t>
      </w: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8F8F2"/>
          <w:sz w:val="18"/>
          <w:szCs w:val="18"/>
          <w:lang w:eastAsia="en-US" w:bidi="he-IL"/>
        </w:rPr>
        <w:t xml:space="preserve">averageScore </w:t>
      </w:r>
      <w:r w:rsidRPr="00B4642B">
        <w:rPr>
          <w:rFonts w:ascii="Consolas" w:eastAsia="Times New Roman" w:hAnsi="Consolas" w:cs="Times New Roman"/>
          <w:color w:val="F92672"/>
          <w:sz w:val="18"/>
          <w:szCs w:val="18"/>
          <w:lang w:eastAsia="en-US" w:bidi="he-IL"/>
        </w:rPr>
        <w:t>!</w:t>
      </w:r>
      <w:proofErr w:type="gramEnd"/>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'undefined'</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The </w:t>
      </w:r>
      <w:r>
        <w:rPr>
          <w:rFonts w:eastAsia="Calibri" w:cs="Arial"/>
          <w:lang w:eastAsia="en-US" w:bidi="he-IL"/>
        </w:rPr>
        <w:t>'</w:t>
      </w:r>
      <w:r w:rsidRPr="00B4642B">
        <w:rPr>
          <w:rFonts w:eastAsia="Calibri" w:cs="Arial"/>
          <w:lang w:eastAsia="en-US" w:bidi="he-IL"/>
        </w:rPr>
        <w:t>getAverageScore</w:t>
      </w:r>
      <w:r>
        <w:rPr>
          <w:rFonts w:eastAsia="Calibri" w:cs="Arial"/>
          <w:lang w:eastAsia="en-US" w:bidi="he-IL"/>
        </w:rPr>
        <w:t>'</w:t>
      </w:r>
      <w:r w:rsidRPr="00B4642B">
        <w:rPr>
          <w:rFonts w:eastAsia="Calibri" w:cs="Arial"/>
          <w:lang w:eastAsia="en-US" w:bidi="he-IL"/>
        </w:rPr>
        <w:t xml:space="preserve"> function uses a function that is found on a separate file – you'll need to require it: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i/>
          <w:iCs/>
          <w:color w:val="66D9EF"/>
          <w:sz w:val="18"/>
          <w:szCs w:val="18"/>
          <w:lang w:eastAsia="en-US" w:bidi="he-IL"/>
        </w:rPr>
        <w:lastRenderedPageBreak/>
        <w:t>var</w:t>
      </w:r>
      <w:proofErr w:type="gramEnd"/>
      <w:r w:rsidRPr="00B4642B">
        <w:rPr>
          <w:rFonts w:ascii="Consolas" w:eastAsia="Times New Roman" w:hAnsi="Consolas" w:cs="Times New Roman"/>
          <w:color w:val="F8F8F2"/>
          <w:sz w:val="18"/>
          <w:szCs w:val="18"/>
          <w:lang w:eastAsia="en-US" w:bidi="he-IL"/>
        </w:rPr>
        <w:t xml:space="preserve"> utilities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66D9EF"/>
          <w:sz w:val="18"/>
          <w:szCs w:val="18"/>
          <w:lang w:eastAsia="en-US" w:bidi="he-IL"/>
        </w:rPr>
        <w:t>require</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"../../shared/utilities"</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D104D8" w:rsidP="00EE327D">
      <w:pPr>
        <w:spacing w:before="0" w:after="160" w:line="259" w:lineRule="auto"/>
        <w:jc w:val="both"/>
        <w:rPr>
          <w:rFonts w:eastAsia="Calibri" w:cs="Arial"/>
          <w:lang w:eastAsia="en-US" w:bidi="he-IL"/>
        </w:rPr>
      </w:pPr>
      <w:r>
        <w:rPr>
          <w:rFonts w:eastAsia="Calibri" w:cs="Arial"/>
          <w:lang w:eastAsia="en-US" w:bidi="he-IL"/>
        </w:rPr>
        <w:t>Now c</w:t>
      </w:r>
      <w:r w:rsidR="00B4642B" w:rsidRPr="00B4642B">
        <w:rPr>
          <w:rFonts w:eastAsia="Calibri" w:cs="Arial"/>
          <w:lang w:eastAsia="en-US" w:bidi="he-IL"/>
        </w:rPr>
        <w:t>reate t</w:t>
      </w:r>
      <w:r w:rsidR="00B4642B">
        <w:rPr>
          <w:rFonts w:eastAsia="Calibri" w:cs="Arial"/>
          <w:lang w:eastAsia="en-US" w:bidi="he-IL"/>
        </w:rPr>
        <w:t>his file in the 'shared' folder. Name it 'utilities.js' and paste</w:t>
      </w:r>
      <w:r w:rsidR="00B4642B" w:rsidRPr="00B4642B">
        <w:rPr>
          <w:rFonts w:eastAsia="Calibri" w:cs="Arial"/>
          <w:lang w:eastAsia="en-US" w:bidi="he-IL"/>
        </w:rPr>
        <w:t xml:space="preserve"> in this: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i/>
          <w:iCs/>
          <w:color w:val="66D9EF"/>
          <w:sz w:val="18"/>
          <w:szCs w:val="18"/>
          <w:lang w:eastAsia="en-US" w:bidi="he-IL"/>
        </w:rPr>
        <w:t>exports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A6E22E"/>
          <w:sz w:val="18"/>
          <w:szCs w:val="18"/>
          <w:lang w:eastAsia="en-US" w:bidi="he-IL"/>
        </w:rPr>
        <w:t>convertFractionToPercentageString</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number</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if</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typeof</w:t>
      </w:r>
      <w:r w:rsidRPr="00B4642B">
        <w:rPr>
          <w:rFonts w:ascii="Consolas" w:eastAsia="Times New Roman" w:hAnsi="Consolas" w:cs="Times New Roman"/>
          <w:color w:val="F8F8F2"/>
          <w:sz w:val="18"/>
          <w:szCs w:val="18"/>
          <w:lang w:eastAsia="en-US" w:bidi="he-IL"/>
        </w:rPr>
        <w:t xml:space="preserve"> number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'undefined'</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66D9EF"/>
          <w:sz w:val="18"/>
          <w:szCs w:val="18"/>
          <w:lang w:eastAsia="en-US" w:bidi="he-IL"/>
        </w:rPr>
        <w:t>Math</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66D9EF"/>
          <w:sz w:val="18"/>
          <w:szCs w:val="18"/>
          <w:lang w:eastAsia="en-US" w:bidi="he-IL"/>
        </w:rPr>
        <w:t>round</w:t>
      </w:r>
      <w:r w:rsidRPr="00B4642B">
        <w:rPr>
          <w:rFonts w:ascii="Consolas" w:eastAsia="Times New Roman" w:hAnsi="Consolas" w:cs="Times New Roman"/>
          <w:color w:val="F8F8F2"/>
          <w:sz w:val="18"/>
          <w:szCs w:val="18"/>
          <w:lang w:eastAsia="en-US" w:bidi="he-IL"/>
        </w:rPr>
        <w:t xml:space="preserve">(number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100</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F92672"/>
          <w:sz w:val="18"/>
          <w:szCs w:val="18"/>
          <w:lang w:eastAsia="en-US" w:bidi="he-IL"/>
        </w:rPr>
        <w:t>return</w:t>
      </w:r>
      <w:proofErr w:type="gramEnd"/>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undefined</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D104D8" w:rsidRDefault="00D104D8" w:rsidP="00EE327D">
      <w:pPr>
        <w:pStyle w:val="Heading5"/>
        <w:jc w:val="both"/>
        <w:rPr>
          <w:lang w:eastAsia="en-US" w:bidi="he-IL"/>
        </w:rPr>
      </w:pPr>
      <w:r>
        <w:rPr>
          <w:lang w:eastAsia="en-US" w:bidi="he-IL"/>
        </w:rPr>
        <w:t>Update the view with the average score data</w:t>
      </w: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Finally, make this data displayed as part of the itemTemplate of the quiz</w:t>
      </w:r>
      <w:r w:rsidR="002B16CB">
        <w:rPr>
          <w:rFonts w:eastAsia="Calibri" w:cs="Arial"/>
          <w:lang w:eastAsia="en-US" w:bidi="he-IL"/>
        </w:rPr>
        <w:t>-list L</w:t>
      </w:r>
      <w:r w:rsidRPr="00B4642B">
        <w:rPr>
          <w:rFonts w:eastAsia="Calibri" w:cs="Arial"/>
          <w:lang w:eastAsia="en-US" w:bidi="he-IL"/>
        </w:rPr>
        <w:t xml:space="preserve">istView: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&lt;</w:t>
      </w:r>
      <w:r w:rsidRPr="00B4642B">
        <w:rPr>
          <w:rFonts w:ascii="Consolas" w:eastAsia="Times New Roman" w:hAnsi="Consolas" w:cs="Times New Roman"/>
          <w:color w:val="F92672"/>
          <w:sz w:val="18"/>
          <w:szCs w:val="18"/>
          <w:lang w:eastAsia="en-US" w:bidi="he-IL"/>
        </w:rPr>
        <w:t>ListView.itemTemplate</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75715E"/>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GridLayout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columns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"auto, *, 100"</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class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"quizList-itemContainer"</w:t>
      </w:r>
      <w:r w:rsidRPr="00B4642B">
        <w:rPr>
          <w:rFonts w:ascii="Consolas" w:eastAsia="Times New Roman" w:hAnsi="Consolas" w:cs="Times New Roman"/>
          <w:color w:val="F8F8F2"/>
          <w:sz w:val="18"/>
          <w:szCs w:val="18"/>
          <w:lang w:eastAsia="en-US" w:bidi="he-IL"/>
        </w:rPr>
        <w:t xml:space="preserve">&gt; </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one column to GridLayout --&gt;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Image</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src</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image</w:t>
      </w:r>
      <w:proofErr w:type="gramEnd"/>
      <w:r w:rsidRPr="00B4642B">
        <w:rPr>
          <w:rFonts w:ascii="Consolas" w:eastAsia="Times New Roman" w:hAnsi="Consolas" w:cs="Times New Roman"/>
          <w:color w:val="E6DB74"/>
          <w:sz w:val="18"/>
          <w:szCs w:val="18"/>
          <w:lang w:eastAsia="en-US" w:bidi="he-IL"/>
        </w:rPr>
        <w:t xml:space="preserve"> ? image : 'res://unknownquizimage'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"quizList-image quizImage"</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stretch</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"aspectFill"</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name</w:t>
      </w:r>
      <w:proofErr w:type="gramEnd"/>
      <w:r w:rsidRPr="00B4642B">
        <w:rPr>
          <w:rFonts w:ascii="Consolas" w:eastAsia="Times New Roman" w:hAnsi="Consolas" w:cs="Times New Roman"/>
          <w:color w:val="E6DB74"/>
          <w:sz w:val="18"/>
          <w:szCs w:val="18"/>
          <w:lang w:eastAsia="en-US" w:bidi="he-IL"/>
        </w:rPr>
        <w:t xml:space="preserve"> }}"</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col</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"1"</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 xml:space="preserve">        </w:t>
      </w: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label:--&gt;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"2"</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 quizList-quizAverage"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textWrap</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"true"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visibility</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xml:space="preserve">"{{ averageScoreExists? </w:t>
      </w:r>
      <w:proofErr w:type="gramStart"/>
      <w:r w:rsidRPr="00B4642B">
        <w:rPr>
          <w:rFonts w:ascii="Consolas" w:eastAsia="Times New Roman" w:hAnsi="Consolas" w:cs="Times New Roman"/>
          <w:color w:val="E6DB74"/>
          <w:sz w:val="18"/>
          <w:szCs w:val="18"/>
          <w:lang w:eastAsia="en-US" w:bidi="he-IL"/>
        </w:rPr>
        <w:t>'visible' :</w:t>
      </w:r>
      <w:proofErr w:type="gramEnd"/>
      <w:r w:rsidRPr="00B4642B">
        <w:rPr>
          <w:rFonts w:ascii="Consolas" w:eastAsia="Times New Roman" w:hAnsi="Consolas" w:cs="Times New Roman"/>
          <w:color w:val="E6DB74"/>
          <w:sz w:val="18"/>
          <w:szCs w:val="18"/>
          <w:lang w:eastAsia="en-US" w:bidi="he-IL"/>
        </w:rPr>
        <w:t xml:space="preserve"> 'collapsed' }}"</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FormattedString</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Span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"average</w:t>
      </w:r>
      <w:proofErr w:type="gramStart"/>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AE81FF"/>
          <w:sz w:val="18"/>
          <w:szCs w:val="18"/>
          <w:lang w:eastAsia="en-US" w:bidi="he-IL"/>
        </w:rPr>
        <w:t>&amp;</w:t>
      </w:r>
      <w:proofErr w:type="gramEnd"/>
      <w:r w:rsidRPr="00B4642B">
        <w:rPr>
          <w:rFonts w:ascii="Consolas" w:eastAsia="Times New Roman" w:hAnsi="Consolas" w:cs="Times New Roman"/>
          <w:color w:val="AE81FF"/>
          <w:sz w:val="18"/>
          <w:szCs w:val="18"/>
          <w:lang w:eastAsia="en-US" w:bidi="he-IL"/>
        </w:rPr>
        <w:t>#xa;</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Span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w:t>
      </w:r>
      <w:proofErr w:type="gramStart"/>
      <w:r w:rsidRPr="00B4642B">
        <w:rPr>
          <w:rFonts w:ascii="Consolas" w:eastAsia="Times New Roman" w:hAnsi="Consolas" w:cs="Times New Roman"/>
          <w:color w:val="E6DB74"/>
          <w:sz w:val="18"/>
          <w:szCs w:val="18"/>
          <w:lang w:eastAsia="en-US" w:bidi="he-IL"/>
        </w:rPr>
        <w:t>{ averageScore</w:t>
      </w:r>
      <w:proofErr w:type="gramEnd"/>
      <w:r w:rsidRPr="00B4642B">
        <w:rPr>
          <w:rFonts w:ascii="Consolas" w:eastAsia="Times New Roman" w:hAnsi="Consolas" w:cs="Times New Roman"/>
          <w:color w:val="E6DB74"/>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fontWeight</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"Bold"</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FormattedString</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 xml:space="preserve">       </w:t>
      </w:r>
      <w:proofErr w:type="gramStart"/>
      <w:r w:rsidRPr="00B4642B">
        <w:rPr>
          <w:rFonts w:ascii="Consolas" w:eastAsia="Times New Roman" w:hAnsi="Consolas" w:cs="Times New Roman"/>
          <w:color w:val="75715E"/>
          <w:sz w:val="18"/>
          <w:szCs w:val="18"/>
          <w:lang w:eastAsia="en-US" w:bidi="he-IL"/>
        </w:rPr>
        <w:t>&lt;!--</w:t>
      </w:r>
      <w:proofErr w:type="gramEnd"/>
      <w:r w:rsidRPr="00B4642B">
        <w:rPr>
          <w:rFonts w:ascii="Consolas" w:eastAsia="Times New Roman" w:hAnsi="Consolas" w:cs="Times New Roman"/>
          <w:color w:val="75715E"/>
          <w:sz w:val="18"/>
          <w:szCs w:val="18"/>
          <w:lang w:eastAsia="en-US" w:bidi="he-IL"/>
        </w:rPr>
        <w:t xml:space="preserve"> added label:--&gt;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"2"</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class</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 quizList-quizAverage"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visibility</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xml:space="preserve">"{{ !averageScoreExists? </w:t>
      </w:r>
      <w:proofErr w:type="gramStart"/>
      <w:r w:rsidRPr="00B4642B">
        <w:rPr>
          <w:rFonts w:ascii="Consolas" w:eastAsia="Times New Roman" w:hAnsi="Consolas" w:cs="Times New Roman"/>
          <w:color w:val="E6DB74"/>
          <w:sz w:val="18"/>
          <w:szCs w:val="18"/>
          <w:lang w:eastAsia="en-US" w:bidi="he-IL"/>
        </w:rPr>
        <w:t>'visible' :</w:t>
      </w:r>
      <w:proofErr w:type="gramEnd"/>
      <w:r w:rsidRPr="00B4642B">
        <w:rPr>
          <w:rFonts w:ascii="Consolas" w:eastAsia="Times New Roman" w:hAnsi="Consolas" w:cs="Times New Roman"/>
          <w:color w:val="E6DB74"/>
          <w:sz w:val="18"/>
          <w:szCs w:val="18"/>
          <w:lang w:eastAsia="en-US" w:bidi="he-IL"/>
        </w:rPr>
        <w:t xml:space="preserve"> 'collapsed'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w:t>
      </w:r>
      <w:proofErr w:type="gramStart"/>
      <w:r w:rsidRPr="00B4642B">
        <w:rPr>
          <w:rFonts w:ascii="Consolas" w:eastAsia="Times New Roman" w:hAnsi="Consolas" w:cs="Times New Roman"/>
          <w:color w:val="A6E22E"/>
          <w:sz w:val="18"/>
          <w:szCs w:val="18"/>
          <w:lang w:eastAsia="en-US" w:bidi="he-IL"/>
        </w:rPr>
        <w:t>text</w:t>
      </w:r>
      <w:proofErr w:type="gramEnd"/>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"NEW!"</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GridLayout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&lt;/</w:t>
      </w:r>
      <w:r w:rsidRPr="00B4642B">
        <w:rPr>
          <w:rFonts w:ascii="Consolas" w:eastAsia="Times New Roman" w:hAnsi="Consolas" w:cs="Times New Roman"/>
          <w:color w:val="F92672"/>
          <w:sz w:val="18"/>
          <w:szCs w:val="18"/>
          <w:lang w:eastAsia="en-US" w:bidi="he-IL"/>
        </w:rPr>
        <w:t>ListView.itemTemplate</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Note: </w:t>
      </w:r>
    </w:p>
    <w:p w:rsidR="00B4642B" w:rsidRPr="00B4642B" w:rsidRDefault="002B16CB" w:rsidP="00EE327D">
      <w:pPr>
        <w:numPr>
          <w:ilvl w:val="0"/>
          <w:numId w:val="23"/>
        </w:numPr>
        <w:spacing w:before="0" w:after="160" w:line="259" w:lineRule="auto"/>
        <w:contextualSpacing/>
        <w:jc w:val="both"/>
        <w:rPr>
          <w:rFonts w:eastAsia="Calibri" w:cs="Arial"/>
          <w:lang w:eastAsia="en-US" w:bidi="he-IL"/>
        </w:rPr>
      </w:pPr>
      <w:r>
        <w:rPr>
          <w:rFonts w:eastAsia="Calibri" w:cs="Arial"/>
          <w:lang w:eastAsia="en-US" w:bidi="he-IL"/>
        </w:rPr>
        <w:lastRenderedPageBreak/>
        <w:t>The visibility checks for '</w:t>
      </w:r>
      <w:r w:rsidRPr="002B16CB">
        <w:rPr>
          <w:rFonts w:eastAsia="Calibri" w:cs="Arial"/>
          <w:lang w:eastAsia="en-US" w:bidi="he-IL"/>
        </w:rPr>
        <w:t>averageScoreExists</w:t>
      </w:r>
      <w:r>
        <w:rPr>
          <w:rFonts w:eastAsia="Calibri" w:cs="Arial"/>
          <w:lang w:eastAsia="en-US" w:bidi="he-IL"/>
        </w:rPr>
        <w:t>'</w:t>
      </w:r>
      <w:r w:rsidRPr="002B16CB">
        <w:rPr>
          <w:rFonts w:eastAsia="Calibri" w:cs="Arial"/>
          <w:lang w:eastAsia="en-US" w:bidi="he-IL"/>
        </w:rPr>
        <w:t xml:space="preserve"> </w:t>
      </w:r>
      <w:r>
        <w:rPr>
          <w:rFonts w:eastAsia="Calibri" w:cs="Arial"/>
          <w:lang w:eastAsia="en-US" w:bidi="he-IL"/>
        </w:rPr>
        <w:t>are there to make sure that i</w:t>
      </w:r>
      <w:r w:rsidR="00B4642B" w:rsidRPr="00B4642B">
        <w:rPr>
          <w:rFonts w:eastAsia="Calibri" w:cs="Arial"/>
          <w:lang w:eastAsia="en-US" w:bidi="he-IL"/>
        </w:rPr>
        <w:t xml:space="preserve">f average score does not exist for a quiz, 'NEW!' should be displayed instead. </w:t>
      </w:r>
    </w:p>
    <w:p w:rsidR="00B4642B" w:rsidRDefault="00B4642B" w:rsidP="00EE327D">
      <w:pPr>
        <w:numPr>
          <w:ilvl w:val="0"/>
          <w:numId w:val="23"/>
        </w:numPr>
        <w:spacing w:before="0" w:after="160" w:line="259" w:lineRule="auto"/>
        <w:contextualSpacing/>
        <w:jc w:val="both"/>
        <w:rPr>
          <w:rFonts w:eastAsia="Calibri" w:cs="Arial"/>
          <w:lang w:eastAsia="en-US" w:bidi="he-IL"/>
        </w:rPr>
      </w:pPr>
      <w:r w:rsidRPr="00B4642B">
        <w:rPr>
          <w:rFonts w:eastAsia="Calibri" w:cs="Arial"/>
          <w:lang w:eastAsia="en-US" w:bidi="he-IL"/>
        </w:rPr>
        <w:t>Using FormattedString inside labels allow</w:t>
      </w:r>
      <w:r w:rsidR="002B16CB">
        <w:rPr>
          <w:rFonts w:eastAsia="Calibri" w:cs="Arial"/>
          <w:lang w:eastAsia="en-US" w:bidi="he-IL"/>
        </w:rPr>
        <w:t>s</w:t>
      </w:r>
      <w:r w:rsidRPr="00B4642B">
        <w:rPr>
          <w:rFonts w:eastAsia="Calibri" w:cs="Arial"/>
          <w:lang w:eastAsia="en-US" w:bidi="he-IL"/>
        </w:rPr>
        <w:t xml:space="preserve"> </w:t>
      </w:r>
      <w:r w:rsidR="002B16CB">
        <w:rPr>
          <w:rFonts w:eastAsia="Calibri" w:cs="Arial"/>
          <w:lang w:eastAsia="en-US" w:bidi="he-IL"/>
        </w:rPr>
        <w:t xml:space="preserve">making </w:t>
      </w:r>
      <w:r w:rsidRPr="00B4642B">
        <w:rPr>
          <w:rFonts w:eastAsia="Calibri" w:cs="Arial"/>
          <w:lang w:eastAsia="en-US" w:bidi="he-IL"/>
        </w:rPr>
        <w:t>line breaks (if "textWrap" property is set to 'true') and to specify different formats for parts of the label.</w:t>
      </w:r>
    </w:p>
    <w:p w:rsidR="00B4642B" w:rsidRPr="00B4642B" w:rsidRDefault="00B4642B" w:rsidP="00EE327D">
      <w:pPr>
        <w:spacing w:before="0" w:after="160" w:line="259" w:lineRule="auto"/>
        <w:ind w:left="720"/>
        <w:contextualSpacing/>
        <w:jc w:val="both"/>
        <w:rPr>
          <w:rFonts w:eastAsia="Calibri" w:cs="Arial"/>
          <w:lang w:eastAsia="en-US" w:bidi="he-IL"/>
        </w:rPr>
      </w:pPr>
      <w:r w:rsidRPr="00B4642B">
        <w:rPr>
          <w:rFonts w:eastAsia="Calibri" w:cs="Arial"/>
          <w:lang w:eastAsia="en-US" w:bidi="he-IL"/>
        </w:rPr>
        <w:t>An alternative would be to use a container for several labels, but that is</w:t>
      </w:r>
      <w:r w:rsidR="002B16CB">
        <w:rPr>
          <w:rFonts w:eastAsia="Calibri" w:cs="Arial"/>
          <w:lang w:eastAsia="en-US" w:bidi="he-IL"/>
        </w:rPr>
        <w:t xml:space="preserve"> slightly</w:t>
      </w:r>
      <w:r w:rsidRPr="00B4642B">
        <w:rPr>
          <w:rFonts w:eastAsia="Calibri" w:cs="Arial"/>
          <w:lang w:eastAsia="en-US" w:bidi="he-IL"/>
        </w:rPr>
        <w:t xml:space="preserve"> more costly performance-wise.</w:t>
      </w:r>
    </w:p>
    <w:p w:rsidR="002B16CB" w:rsidRDefault="002B16CB" w:rsidP="00EE327D">
      <w:pPr>
        <w:spacing w:before="0" w:after="160" w:line="259" w:lineRule="auto"/>
        <w:jc w:val="both"/>
        <w:rPr>
          <w:rFonts w:eastAsia="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Also add this to the view's css file: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.quizList-</w:t>
      </w:r>
      <w:proofErr w:type="gramStart"/>
      <w:r w:rsidRPr="00B4642B">
        <w:rPr>
          <w:rFonts w:ascii="Consolas" w:eastAsia="Times New Roman" w:hAnsi="Consolas" w:cs="Times New Roman"/>
          <w:color w:val="A6E22E"/>
          <w:sz w:val="18"/>
          <w:szCs w:val="18"/>
          <w:lang w:eastAsia="en-US" w:bidi="he-IL"/>
        </w:rPr>
        <w:t>quizAverage</w:t>
      </w:r>
      <w:r w:rsidRPr="00B4642B">
        <w:rPr>
          <w:rFonts w:ascii="Consolas" w:eastAsia="Times New Roman" w:hAnsi="Consolas" w:cs="Times New Roman"/>
          <w:color w:val="F8F8F2"/>
          <w:sz w:val="18"/>
          <w:szCs w:val="18"/>
          <w:lang w:eastAsia="en-US" w:bidi="he-IL"/>
        </w:rPr>
        <w:t>{</w:t>
      </w:r>
      <w:proofErr w:type="gramEnd"/>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roofErr w:type="gramStart"/>
      <w:r w:rsidRPr="00B4642B">
        <w:rPr>
          <w:rFonts w:ascii="Consolas" w:eastAsia="Times New Roman" w:hAnsi="Consolas" w:cs="Times New Roman"/>
          <w:i/>
          <w:iCs/>
          <w:color w:val="66D9EF"/>
          <w:sz w:val="18"/>
          <w:szCs w:val="18"/>
          <w:lang w:eastAsia="en-US" w:bidi="he-IL"/>
        </w:rPr>
        <w:t>text-</w:t>
      </w:r>
      <w:proofErr w:type="gramEnd"/>
      <w:r w:rsidRPr="00B4642B">
        <w:rPr>
          <w:rFonts w:ascii="Consolas" w:eastAsia="Times New Roman" w:hAnsi="Consolas" w:cs="Times New Roman"/>
          <w:i/>
          <w:iCs/>
          <w:color w:val="66D9EF"/>
          <w:sz w:val="18"/>
          <w:szCs w:val="18"/>
          <w:lang w:eastAsia="en-US" w:bidi="he-IL"/>
        </w:rPr>
        <w:t>align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66D9EF"/>
          <w:sz w:val="18"/>
          <w:szCs w:val="18"/>
          <w:lang w:eastAsia="en-US" w:bidi="he-IL"/>
        </w:rPr>
        <w:t>center</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Default="00B4642B" w:rsidP="00EE327D">
      <w:pPr>
        <w:spacing w:before="0" w:after="160" w:line="259" w:lineRule="auto"/>
        <w:jc w:val="both"/>
        <w:rPr>
          <w:rFonts w:ascii="Calibri" w:eastAsia="Calibri" w:hAnsi="Calibri" w:cs="Arial"/>
          <w:lang w:eastAsia="en-US" w:bidi="he-IL"/>
        </w:rPr>
      </w:pPr>
    </w:p>
    <w:p w:rsidR="002B16CB" w:rsidRPr="00B4642B" w:rsidRDefault="002B16CB"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This should be the result: </w:t>
      </w:r>
    </w:p>
    <w:p w:rsidR="009823DC" w:rsidRDefault="002B16CB" w:rsidP="00EE327D">
      <w:pPr>
        <w:jc w:val="both"/>
      </w:pPr>
      <w:r w:rsidRPr="002B16CB">
        <w:rPr>
          <w:noProof/>
          <w:lang w:eastAsia="en-US" w:bidi="he-IL"/>
        </w:rPr>
        <w:drawing>
          <wp:inline distT="0" distB="0" distL="0" distR="0" wp14:anchorId="2E9EAD84" wp14:editId="21E9E788">
            <wp:extent cx="2057687" cy="365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3658111"/>
                    </a:xfrm>
                    <a:prstGeom prst="rect">
                      <a:avLst/>
                    </a:prstGeom>
                  </pic:spPr>
                </pic:pic>
              </a:graphicData>
            </a:graphic>
          </wp:inline>
        </w:drawing>
      </w:r>
    </w:p>
    <w:p w:rsidR="002B16CB" w:rsidRDefault="002B16CB" w:rsidP="00EE327D">
      <w:pPr>
        <w:jc w:val="both"/>
      </w:pPr>
    </w:p>
    <w:p w:rsidR="002B16CB" w:rsidRDefault="002B16CB" w:rsidP="00EE327D">
      <w:pPr>
        <w:pStyle w:val="Heading1"/>
        <w:jc w:val="both"/>
      </w:pPr>
      <w:r>
        <w:t>Connect to Back-End data</w:t>
      </w:r>
    </w:p>
    <w:p w:rsidR="001F7ACE" w:rsidRDefault="001F7ACE" w:rsidP="001F7ACE">
      <w:pPr>
        <w:pStyle w:val="Heading5"/>
      </w:pPr>
      <w:r>
        <w:t>Configure server access</w:t>
      </w:r>
    </w:p>
    <w:p w:rsidR="001F7ACE" w:rsidRDefault="002B16CB" w:rsidP="001F7ACE">
      <w:pPr>
        <w:jc w:val="both"/>
      </w:pPr>
      <w:r>
        <w:t xml:space="preserve">Create a </w:t>
      </w:r>
      <w:r w:rsidRPr="000B4CE5">
        <w:t>config</w:t>
      </w:r>
      <w:r>
        <w:t>.js file in your shared folder</w:t>
      </w:r>
      <w:r w:rsidR="001F7ACE">
        <w:t xml:space="preserve">. From this file you'll </w:t>
      </w:r>
      <w:r>
        <w:t xml:space="preserve">export your </w:t>
      </w:r>
      <w:r w:rsidR="001F7ACE">
        <w:t>API URL</w:t>
      </w:r>
      <w:r>
        <w:t xml:space="preserve"> </w:t>
      </w:r>
      <w:r w:rsidR="001F7ACE">
        <w:t xml:space="preserve">for the server </w:t>
      </w:r>
      <w:r>
        <w:t>and a parameter that states whether you'll be using server data or loca</w:t>
      </w:r>
      <w:r w:rsidR="001F7ACE">
        <w:t xml:space="preserve">l mock data. </w:t>
      </w:r>
    </w:p>
    <w:p w:rsidR="001F7ACE" w:rsidRDefault="001F7ACE" w:rsidP="001F7ACE">
      <w:pPr>
        <w:jc w:val="both"/>
      </w:pPr>
      <w:r>
        <w:lastRenderedPageBreak/>
        <w:t xml:space="preserve">As your server is on your localhost, which is called in different ways by Android and iOS, some preparation for </w:t>
      </w:r>
      <w:r w:rsidR="00A83B52">
        <w:t xml:space="preserve">the </w:t>
      </w:r>
      <w:r>
        <w:t>API URL assignment is needed. Require the 'platformModule', which gives access to the type of operating system the device has:</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1F7ACE">
        <w:rPr>
          <w:rFonts w:ascii="Consolas" w:eastAsia="Times New Roman" w:hAnsi="Consolas" w:cs="Times New Roman"/>
          <w:i/>
          <w:iCs/>
          <w:color w:val="66D9EF"/>
          <w:sz w:val="18"/>
          <w:szCs w:val="18"/>
          <w:lang w:eastAsia="en-US" w:bidi="he-IL"/>
        </w:rPr>
        <w:t>var</w:t>
      </w:r>
      <w:proofErr w:type="gramEnd"/>
      <w:r w:rsidRPr="001F7ACE">
        <w:rPr>
          <w:rFonts w:ascii="Consolas" w:eastAsia="Times New Roman" w:hAnsi="Consolas" w:cs="Times New Roman"/>
          <w:color w:val="F8F8F2"/>
          <w:sz w:val="18"/>
          <w:szCs w:val="18"/>
          <w:lang w:eastAsia="en-US" w:bidi="he-IL"/>
        </w:rPr>
        <w:t xml:space="preserve"> platformModule </w:t>
      </w:r>
      <w:r w:rsidRPr="001F7ACE">
        <w:rPr>
          <w:rFonts w:ascii="Consolas" w:eastAsia="Times New Roman" w:hAnsi="Consolas" w:cs="Times New Roman"/>
          <w:color w:val="F92672"/>
          <w:sz w:val="18"/>
          <w:szCs w:val="18"/>
          <w:lang w:eastAsia="en-US" w:bidi="he-IL"/>
        </w:rPr>
        <w:t>=</w:t>
      </w:r>
      <w:r w:rsidRPr="001F7ACE">
        <w:rPr>
          <w:rFonts w:ascii="Consolas" w:eastAsia="Times New Roman" w:hAnsi="Consolas" w:cs="Times New Roman"/>
          <w:color w:val="F8F8F2"/>
          <w:sz w:val="18"/>
          <w:szCs w:val="18"/>
          <w:lang w:eastAsia="en-US" w:bidi="he-IL"/>
        </w:rPr>
        <w:t xml:space="preserve"> </w:t>
      </w:r>
      <w:r w:rsidRPr="001F7ACE">
        <w:rPr>
          <w:rFonts w:ascii="Consolas" w:eastAsia="Times New Roman" w:hAnsi="Consolas" w:cs="Times New Roman"/>
          <w:color w:val="66D9EF"/>
          <w:sz w:val="18"/>
          <w:szCs w:val="18"/>
          <w:lang w:eastAsia="en-US" w:bidi="he-IL"/>
        </w:rPr>
        <w:t>require</w:t>
      </w:r>
      <w:r w:rsidRPr="001F7ACE">
        <w:rPr>
          <w:rFonts w:ascii="Consolas" w:eastAsia="Times New Roman" w:hAnsi="Consolas" w:cs="Times New Roman"/>
          <w:color w:val="F8F8F2"/>
          <w:sz w:val="18"/>
          <w:szCs w:val="18"/>
          <w:lang w:eastAsia="en-US" w:bidi="he-IL"/>
        </w:rPr>
        <w:t>(</w:t>
      </w:r>
      <w:r w:rsidRPr="001F7ACE">
        <w:rPr>
          <w:rFonts w:ascii="Consolas" w:eastAsia="Times New Roman" w:hAnsi="Consolas" w:cs="Times New Roman"/>
          <w:color w:val="E6DB74"/>
          <w:sz w:val="18"/>
          <w:szCs w:val="18"/>
          <w:lang w:eastAsia="en-US" w:bidi="he-IL"/>
        </w:rPr>
        <w:t>"platform"</w:t>
      </w:r>
      <w:r w:rsidRPr="001F7ACE">
        <w:rPr>
          <w:rFonts w:ascii="Consolas" w:eastAsia="Times New Roman" w:hAnsi="Consolas" w:cs="Times New Roman"/>
          <w:color w:val="F8F8F2"/>
          <w:sz w:val="18"/>
          <w:szCs w:val="18"/>
          <w:lang w:eastAsia="en-US" w:bidi="he-IL"/>
        </w:rPr>
        <w:t>);</w:t>
      </w:r>
    </w:p>
    <w:p w:rsidR="001F7ACE" w:rsidRDefault="001F7ACE" w:rsidP="001F7ACE">
      <w:pPr>
        <w:jc w:val="both"/>
      </w:pPr>
      <w:r>
        <w:t>Create a parameter to hold the different localhost access paths and assign it with a value according to the OS in use:</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1F7ACE">
        <w:rPr>
          <w:rFonts w:ascii="Consolas" w:eastAsia="Times New Roman" w:hAnsi="Consolas" w:cs="Times New Roman"/>
          <w:i/>
          <w:iCs/>
          <w:color w:val="66D9EF"/>
          <w:sz w:val="18"/>
          <w:szCs w:val="18"/>
          <w:lang w:eastAsia="en-US" w:bidi="he-IL"/>
        </w:rPr>
        <w:t>var</w:t>
      </w:r>
      <w:proofErr w:type="gramEnd"/>
      <w:r w:rsidRPr="001F7ACE">
        <w:rPr>
          <w:rFonts w:ascii="Consolas" w:eastAsia="Times New Roman" w:hAnsi="Consolas" w:cs="Times New Roman"/>
          <w:color w:val="F8F8F2"/>
          <w:sz w:val="18"/>
          <w:szCs w:val="18"/>
          <w:lang w:eastAsia="en-US" w:bidi="he-IL"/>
        </w:rPr>
        <w:t xml:space="preserve"> localHostAccessPath;</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0D5A4D">
        <w:rPr>
          <w:rFonts w:ascii="Consolas" w:eastAsia="Times New Roman" w:hAnsi="Consolas" w:cs="Times New Roman"/>
          <w:color w:val="F92672"/>
          <w:sz w:val="18"/>
          <w:szCs w:val="18"/>
          <w:lang w:eastAsia="en-US" w:bidi="he-IL"/>
        </w:rPr>
        <w:t>if</w:t>
      </w:r>
      <w:proofErr w:type="gramEnd"/>
      <w:r w:rsidRPr="000D5A4D">
        <w:rPr>
          <w:rFonts w:ascii="Consolas" w:eastAsia="Times New Roman" w:hAnsi="Consolas" w:cs="Times New Roman"/>
          <w:color w:val="F8F8F2"/>
          <w:sz w:val="18"/>
          <w:szCs w:val="18"/>
          <w:lang w:eastAsia="en-US" w:bidi="he-IL"/>
        </w:rPr>
        <w:t xml:space="preserve"> (platformModule.device.os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platformModule.platformNames.ios) {</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 xml:space="preserve">    </w:t>
      </w:r>
      <w:proofErr w:type="gramStart"/>
      <w:r w:rsidRPr="000D5A4D">
        <w:rPr>
          <w:rFonts w:ascii="Consolas" w:eastAsia="Times New Roman" w:hAnsi="Consolas" w:cs="Times New Roman"/>
          <w:color w:val="F8F8F2"/>
          <w:sz w:val="18"/>
          <w:szCs w:val="18"/>
          <w:lang w:eastAsia="en-US" w:bidi="he-IL"/>
        </w:rPr>
        <w:t>localHostAccessPath</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E6DB74"/>
          <w:sz w:val="18"/>
          <w:szCs w:val="18"/>
          <w:lang w:eastAsia="en-US" w:bidi="he-IL"/>
        </w:rPr>
        <w:t>"localhost"</w:t>
      </w: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0D5A4D">
        <w:rPr>
          <w:rFonts w:ascii="Consolas" w:eastAsia="Times New Roman" w:hAnsi="Consolas" w:cs="Times New Roman"/>
          <w:color w:val="F92672"/>
          <w:sz w:val="18"/>
          <w:szCs w:val="18"/>
          <w:lang w:eastAsia="en-US" w:bidi="he-IL"/>
        </w:rPr>
        <w:t>else</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if</w:t>
      </w:r>
      <w:r w:rsidRPr="000D5A4D">
        <w:rPr>
          <w:rFonts w:ascii="Consolas" w:eastAsia="Times New Roman" w:hAnsi="Consolas" w:cs="Times New Roman"/>
          <w:color w:val="F8F8F2"/>
          <w:sz w:val="18"/>
          <w:szCs w:val="18"/>
          <w:lang w:eastAsia="en-US" w:bidi="he-IL"/>
        </w:rPr>
        <w:t xml:space="preserve"> (platformModule.device.os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platformModule.platformNames.android) {</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 xml:space="preserve">    </w:t>
      </w:r>
      <w:proofErr w:type="gramStart"/>
      <w:r w:rsidRPr="000D5A4D">
        <w:rPr>
          <w:rFonts w:ascii="Consolas" w:eastAsia="Times New Roman" w:hAnsi="Consolas" w:cs="Times New Roman"/>
          <w:color w:val="F8F8F2"/>
          <w:sz w:val="18"/>
          <w:szCs w:val="18"/>
          <w:lang w:eastAsia="en-US" w:bidi="he-IL"/>
        </w:rPr>
        <w:t>localHostAccessPath</w:t>
      </w:r>
      <w:proofErr w:type="gramEnd"/>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E6DB74"/>
          <w:sz w:val="18"/>
          <w:szCs w:val="18"/>
          <w:lang w:eastAsia="en-US" w:bidi="he-IL"/>
        </w:rPr>
        <w:t>"10.0.2.2"</w:t>
      </w: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w:t>
      </w:r>
    </w:p>
    <w:p w:rsidR="002B16CB" w:rsidRDefault="001F7ACE" w:rsidP="00A83B52">
      <w:pPr>
        <w:jc w:val="both"/>
      </w:pPr>
      <w:r>
        <w:t xml:space="preserve">Finally, export the </w:t>
      </w:r>
      <w:r w:rsidR="00A83B52">
        <w:t>two parameters:</w:t>
      </w:r>
      <w:r>
        <w:t xml:space="preserve"> </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i/>
          <w:iCs/>
          <w:color w:val="66D9EF"/>
          <w:sz w:val="18"/>
          <w:szCs w:val="18"/>
          <w:lang w:eastAsia="en-US" w:bidi="he-IL"/>
        </w:rPr>
        <w:t>module</w:t>
      </w:r>
      <w:r w:rsidRPr="00A83B52">
        <w:rPr>
          <w:rFonts w:ascii="Consolas" w:eastAsia="Times New Roman" w:hAnsi="Consolas" w:cs="Times New Roman"/>
          <w:color w:val="F8F8F2"/>
          <w:sz w:val="18"/>
          <w:szCs w:val="18"/>
          <w:lang w:eastAsia="en-US" w:bidi="he-IL"/>
        </w:rPr>
        <w:t>.</w:t>
      </w:r>
      <w:r w:rsidRPr="00A83B52">
        <w:rPr>
          <w:rFonts w:ascii="Consolas" w:eastAsia="Times New Roman" w:hAnsi="Consolas" w:cs="Times New Roman"/>
          <w:i/>
          <w:iCs/>
          <w:color w:val="66D9EF"/>
          <w:sz w:val="18"/>
          <w:szCs w:val="18"/>
          <w:lang w:eastAsia="en-US" w:bidi="he-IL"/>
        </w:rPr>
        <w:t>exports</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 xml:space="preserve">    </w:t>
      </w:r>
      <w:proofErr w:type="gramStart"/>
      <w:r w:rsidRPr="00A83B52">
        <w:rPr>
          <w:rFonts w:ascii="Consolas" w:eastAsia="Times New Roman" w:hAnsi="Consolas" w:cs="Times New Roman"/>
          <w:color w:val="F8F8F2"/>
          <w:sz w:val="18"/>
          <w:szCs w:val="18"/>
          <w:lang w:eastAsia="en-US" w:bidi="he-IL"/>
        </w:rPr>
        <w:t>useLocalData</w:t>
      </w:r>
      <w:proofErr w:type="gramEnd"/>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AE81FF"/>
          <w:sz w:val="18"/>
          <w:szCs w:val="18"/>
          <w:lang w:eastAsia="en-US" w:bidi="he-IL"/>
        </w:rPr>
        <w:t>false</w:t>
      </w:r>
      <w:r w:rsidRPr="00A83B52">
        <w:rPr>
          <w:rFonts w:ascii="Consolas" w:eastAsia="Times New Roman" w:hAnsi="Consolas" w:cs="Times New Roman"/>
          <w:color w:val="F8F8F2"/>
          <w:sz w:val="18"/>
          <w:szCs w:val="18"/>
          <w:lang w:eastAsia="en-US" w:bidi="he-IL"/>
        </w:rPr>
        <w:t>,</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 xml:space="preserve">    </w:t>
      </w:r>
      <w:proofErr w:type="gramStart"/>
      <w:r w:rsidRPr="00A83B52">
        <w:rPr>
          <w:rFonts w:ascii="Consolas" w:eastAsia="Times New Roman" w:hAnsi="Consolas" w:cs="Times New Roman"/>
          <w:color w:val="F8F8F2"/>
          <w:sz w:val="18"/>
          <w:szCs w:val="18"/>
          <w:lang w:eastAsia="en-US" w:bidi="he-IL"/>
        </w:rPr>
        <w:t>apiUrl</w:t>
      </w:r>
      <w:proofErr w:type="gramEnd"/>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E6DB74"/>
          <w:sz w:val="18"/>
          <w:szCs w:val="18"/>
          <w:lang w:eastAsia="en-US" w:bidi="he-IL"/>
        </w:rPr>
        <w:t>"http://"</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localHostAccessPath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E6DB74"/>
          <w:sz w:val="18"/>
          <w:szCs w:val="18"/>
          <w:lang w:eastAsia="en-US" w:bidi="he-IL"/>
        </w:rPr>
        <w:t>":3001/"</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w:t>
      </w:r>
    </w:p>
    <w:p w:rsidR="00A83B52" w:rsidRDefault="00A83B52" w:rsidP="00A83B52">
      <w:pPr>
        <w:jc w:val="both"/>
      </w:pPr>
      <w:r>
        <w:t>Set the 'userLocalData' parameter to false to be able to connect and utilize server data.</w:t>
      </w:r>
    </w:p>
    <w:p w:rsidR="001F7ACE" w:rsidRDefault="001F7ACE" w:rsidP="001F7ACE">
      <w:pPr>
        <w:pStyle w:val="Heading5"/>
      </w:pPr>
      <w:r>
        <w:t>Utilize server data</w:t>
      </w:r>
    </w:p>
    <w:p w:rsidR="00CC75A8" w:rsidRDefault="00CC75A8" w:rsidP="00EE327D">
      <w:pPr>
        <w:jc w:val="both"/>
      </w:pPr>
      <w:r>
        <w:t>Import the new module you've created to your quiz-list-view-model file:</w:t>
      </w:r>
    </w:p>
    <w:p w:rsidR="00CC75A8" w:rsidRPr="000B4CE5" w:rsidRDefault="00CC75A8"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0B4CE5">
        <w:rPr>
          <w:rFonts w:ascii="Consolas" w:eastAsia="Times New Roman" w:hAnsi="Consolas" w:cs="Times New Roman"/>
          <w:i/>
          <w:iCs/>
          <w:color w:val="66D9EF"/>
          <w:sz w:val="18"/>
          <w:szCs w:val="18"/>
        </w:rPr>
        <w:t>var</w:t>
      </w:r>
      <w:proofErr w:type="gramEnd"/>
      <w:r w:rsidRPr="000B4CE5">
        <w:rPr>
          <w:rFonts w:ascii="Consolas" w:eastAsia="Times New Roman" w:hAnsi="Consolas" w:cs="Times New Roman"/>
          <w:color w:val="F8F8F2"/>
          <w:sz w:val="18"/>
          <w:szCs w:val="18"/>
        </w:rPr>
        <w:t xml:space="preserve"> config </w:t>
      </w:r>
      <w:r w:rsidRPr="000B4CE5">
        <w:rPr>
          <w:rFonts w:ascii="Consolas" w:eastAsia="Times New Roman" w:hAnsi="Consolas" w:cs="Times New Roman"/>
          <w:color w:val="F92672"/>
          <w:sz w:val="18"/>
          <w:szCs w:val="18"/>
        </w:rPr>
        <w:t>=</w:t>
      </w:r>
      <w:r w:rsidRPr="000B4CE5">
        <w:rPr>
          <w:rFonts w:ascii="Consolas" w:eastAsia="Times New Roman" w:hAnsi="Consolas" w:cs="Times New Roman"/>
          <w:color w:val="F8F8F2"/>
          <w:sz w:val="18"/>
          <w:szCs w:val="18"/>
        </w:rPr>
        <w:t xml:space="preserve"> </w:t>
      </w:r>
      <w:r w:rsidRPr="000B4CE5">
        <w:rPr>
          <w:rFonts w:ascii="Consolas" w:eastAsia="Times New Roman" w:hAnsi="Consolas" w:cs="Times New Roman"/>
          <w:color w:val="66D9EF"/>
          <w:sz w:val="18"/>
          <w:szCs w:val="18"/>
        </w:rPr>
        <w:t>require</w:t>
      </w:r>
      <w:r w:rsidRPr="000B4CE5">
        <w:rPr>
          <w:rFonts w:ascii="Consolas" w:eastAsia="Times New Roman" w:hAnsi="Consolas" w:cs="Times New Roman"/>
          <w:color w:val="F8F8F2"/>
          <w:sz w:val="18"/>
          <w:szCs w:val="18"/>
        </w:rPr>
        <w:t>(</w:t>
      </w:r>
      <w:r w:rsidRPr="000B4CE5">
        <w:rPr>
          <w:rFonts w:ascii="Consolas" w:eastAsia="Times New Roman" w:hAnsi="Consolas" w:cs="Times New Roman"/>
          <w:color w:val="E6DB74"/>
          <w:sz w:val="18"/>
          <w:szCs w:val="18"/>
        </w:rPr>
        <w:t>"../../shared/config"</w:t>
      </w:r>
      <w:r w:rsidRPr="000B4CE5">
        <w:rPr>
          <w:rFonts w:ascii="Consolas" w:eastAsia="Times New Roman" w:hAnsi="Consolas" w:cs="Times New Roman"/>
          <w:color w:val="F8F8F2"/>
          <w:sz w:val="18"/>
          <w:szCs w:val="18"/>
        </w:rPr>
        <w:t>);</w:t>
      </w:r>
    </w:p>
    <w:p w:rsid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Pr>
          <w:rFonts w:eastAsia="Calibri" w:cs="Arial"/>
          <w:lang w:eastAsia="en-US" w:bidi="he-IL"/>
        </w:rPr>
        <w:t>I</w:t>
      </w:r>
      <w:r w:rsidRPr="00CC75A8">
        <w:rPr>
          <w:rFonts w:eastAsia="Calibri" w:cs="Arial"/>
          <w:lang w:eastAsia="en-US" w:bidi="he-IL"/>
        </w:rPr>
        <w:t>n the loadQuizzes function, check if quizzes should be loaded from local data or from the server and direct to the appropriate functions:</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viewModel.</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(config.useLocalData)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loadMockDataQuizzes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else</w:t>
      </w:r>
      <w:r w:rsidRPr="00CC75A8">
        <w:rPr>
          <w:rFonts w:ascii="Consolas" w:eastAsia="Times New Roman" w:hAnsi="Consolas" w:cs="Times New Roman"/>
          <w:color w:val="F8F8F2"/>
          <w:sz w:val="18"/>
          <w:szCs w:val="18"/>
          <w:lang w:eastAsia="en-US" w:bidi="he-IL"/>
        </w:rPr>
        <w:t>{</w:t>
      </w:r>
      <w:proofErr w:type="gramEnd"/>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loadBackEndDataQuizzes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Paste the loadBackEndDataQuizzes function in the quiz-list-view-model file</w:t>
      </w:r>
      <w:r>
        <w:rPr>
          <w:rFonts w:eastAsia="Calibri" w:cs="Arial"/>
          <w:lang w:eastAsia="en-US" w:bidi="he-IL"/>
        </w:rPr>
        <w:t>, aimed to get a collection of quizzes and then handle them the same way as before</w:t>
      </w:r>
      <w:r w:rsidRPr="00CC75A8">
        <w:rPr>
          <w:rFonts w:eastAsia="Calibri" w:cs="Arial"/>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A6E22E"/>
          <w:sz w:val="18"/>
          <w:szCs w:val="18"/>
          <w:lang w:eastAsia="en-US" w:bidi="he-IL"/>
        </w:rPr>
        <w:lastRenderedPageBreak/>
        <w:t>loadBackEndDataQuizzes</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fetch</w:t>
      </w:r>
      <w:r w:rsidRPr="00CC75A8">
        <w:rPr>
          <w:rFonts w:ascii="Consolas" w:eastAsia="Times New Roman" w:hAnsi="Consolas" w:cs="Times New Roman"/>
          <w:color w:val="F8F8F2"/>
          <w:sz w:val="18"/>
          <w:szCs w:val="18"/>
          <w:lang w:eastAsia="en-US" w:bidi="he-IL"/>
        </w:rPr>
        <w:t xml:space="preserve">(config.apiUrl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E6DB74"/>
          <w:sz w:val="18"/>
          <w:szCs w:val="18"/>
          <w:lang w:eastAsia="en-US" w:bidi="he-IL"/>
        </w:rPr>
        <w:t>'quizzes'</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handleErrors)</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response</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response.</w:t>
      </w:r>
      <w:r w:rsidRPr="00CC75A8">
        <w:rPr>
          <w:rFonts w:ascii="Consolas" w:eastAsia="Times New Roman" w:hAnsi="Consolas" w:cs="Times New Roman"/>
          <w:color w:val="A6E22E"/>
          <w:sz w:val="18"/>
          <w:szCs w:val="18"/>
          <w:lang w:eastAsia="en-US" w:bidi="he-IL"/>
        </w:rPr>
        <w:t>json</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data</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addQuizzesToViewModel</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data);</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Pr>
          <w:rFonts w:eastAsia="Calibri" w:cs="Arial"/>
          <w:lang w:eastAsia="en-US" w:bidi="he-IL"/>
        </w:rPr>
        <w:t>Also</w:t>
      </w:r>
      <w:r w:rsidRPr="00CC75A8">
        <w:rPr>
          <w:rFonts w:eastAsia="Calibri" w:cs="Arial"/>
          <w:lang w:eastAsia="en-US" w:bidi="he-IL"/>
        </w:rPr>
        <w:t xml:space="preserve"> add this error handling function in the </w:t>
      </w:r>
      <w:r>
        <w:rPr>
          <w:rFonts w:eastAsia="Calibri" w:cs="Arial"/>
          <w:lang w:eastAsia="en-US" w:bidi="he-IL"/>
        </w:rPr>
        <w:t>bottom of your view-model</w:t>
      </w:r>
      <w:r w:rsidRPr="00CC75A8">
        <w:rPr>
          <w:rFonts w:eastAsia="Calibri" w:cs="Arial"/>
          <w:lang w:eastAsia="en-US" w:bidi="he-IL"/>
        </w:rPr>
        <w:t xml:space="preserve"> file: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A6E22E"/>
          <w:sz w:val="18"/>
          <w:szCs w:val="18"/>
          <w:lang w:eastAsia="en-US" w:bidi="he-IL"/>
        </w:rPr>
        <w:t>handleErrors</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response</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response.ok)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i/>
          <w:iCs/>
          <w:color w:val="66D9EF"/>
          <w:sz w:val="18"/>
          <w:szCs w:val="18"/>
          <w:lang w:eastAsia="en-US" w:bidi="he-IL"/>
        </w:rPr>
        <w:t>console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log</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66D9EF"/>
          <w:sz w:val="18"/>
          <w:szCs w:val="18"/>
          <w:lang w:eastAsia="en-US" w:bidi="he-IL"/>
        </w:rPr>
        <w:t>JSON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stringify</w:t>
      </w:r>
      <w:r w:rsidRPr="00CC75A8">
        <w:rPr>
          <w:rFonts w:ascii="Consolas" w:eastAsia="Times New Roman" w:hAnsi="Consolas" w:cs="Times New Roman"/>
          <w:color w:val="F8F8F2"/>
          <w:sz w:val="18"/>
          <w:szCs w:val="18"/>
          <w:lang w:eastAsia="en-US" w:bidi="he-IL"/>
        </w:rPr>
        <w:t>(response));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throw</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Error</w:t>
      </w:r>
      <w:r w:rsidRPr="00CC75A8">
        <w:rPr>
          <w:rFonts w:ascii="Consolas" w:eastAsia="Times New Roman" w:hAnsi="Consolas" w:cs="Times New Roman"/>
          <w:color w:val="F8F8F2"/>
          <w:sz w:val="18"/>
          <w:szCs w:val="18"/>
          <w:lang w:eastAsia="en-US" w:bidi="he-IL"/>
        </w:rPr>
        <w:t>(response.statusText);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response;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pStyle w:val="Heading1"/>
        <w:jc w:val="both"/>
        <w:rPr>
          <w:lang w:eastAsia="en-US" w:bidi="he-IL"/>
        </w:rPr>
      </w:pPr>
      <w:r w:rsidRPr="00CC75A8">
        <w:rPr>
          <w:lang w:eastAsia="en-US" w:bidi="he-IL"/>
        </w:rPr>
        <w:t>Add a loading indicator</w:t>
      </w:r>
    </w:p>
    <w:p w:rsidR="00CC75A8" w:rsidRPr="00CC75A8" w:rsidRDefault="00CC75A8" w:rsidP="00EE327D">
      <w:pPr>
        <w:spacing w:before="0" w:after="160" w:line="259" w:lineRule="auto"/>
        <w:jc w:val="both"/>
        <w:rPr>
          <w:rFonts w:eastAsia="Calibri" w:cs="Arial"/>
          <w:lang w:eastAsia="en-US" w:bidi="he-IL"/>
        </w:rPr>
      </w:pPr>
      <w:r w:rsidRPr="00C17E17">
        <w:rPr>
          <w:rFonts w:eastAsia="Calibri" w:cs="Arial"/>
          <w:lang w:eastAsia="en-US" w:bidi="he-IL"/>
        </w:rPr>
        <w:t>Now that you</w:t>
      </w:r>
      <w:r w:rsidRPr="00CC75A8">
        <w:rPr>
          <w:rFonts w:eastAsia="Calibri" w:cs="Arial"/>
          <w:lang w:eastAsia="en-US" w:bidi="he-IL"/>
        </w:rPr>
        <w:t xml:space="preserve">'re getting real data from the server, </w:t>
      </w:r>
      <w:r w:rsidRPr="00C17E17">
        <w:rPr>
          <w:rFonts w:eastAsia="Calibri" w:cs="Arial"/>
          <w:lang w:eastAsia="en-US" w:bidi="he-IL"/>
        </w:rPr>
        <w:t>you may also</w:t>
      </w:r>
      <w:r w:rsidRPr="00CC75A8">
        <w:rPr>
          <w:rFonts w:eastAsia="Calibri" w:cs="Arial"/>
          <w:lang w:eastAsia="en-US" w:bidi="he-IL"/>
        </w:rPr>
        <w:t xml:space="preserve"> have a small lag between </w:t>
      </w:r>
      <w:r w:rsidR="00904252">
        <w:rPr>
          <w:rFonts w:eastAsia="Calibri" w:cs="Arial"/>
          <w:lang w:eastAsia="en-US" w:bidi="he-IL"/>
        </w:rPr>
        <w:t xml:space="preserve">loading the </w:t>
      </w:r>
      <w:r w:rsidRPr="00CC75A8">
        <w:rPr>
          <w:rFonts w:eastAsia="Calibri" w:cs="Arial"/>
          <w:lang w:eastAsia="en-US" w:bidi="he-IL"/>
        </w:rPr>
        <w:t xml:space="preserve">view </w:t>
      </w:r>
      <w:r w:rsidR="00904252">
        <w:rPr>
          <w:rFonts w:eastAsia="Calibri" w:cs="Arial"/>
          <w:lang w:eastAsia="en-US" w:bidi="he-IL"/>
        </w:rPr>
        <w:t>and having the list of quizzes loaded</w:t>
      </w:r>
      <w:r w:rsidRPr="00CC75A8">
        <w:rPr>
          <w:rFonts w:eastAsia="Calibri" w:cs="Arial"/>
          <w:lang w:eastAsia="en-US" w:bidi="he-IL"/>
        </w:rPr>
        <w:t xml:space="preserve">. </w:t>
      </w: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If you do not have a lag, or if you</w:t>
      </w:r>
      <w:r w:rsidR="00D104D8">
        <w:rPr>
          <w:rFonts w:eastAsia="Calibri" w:cs="Arial"/>
          <w:lang w:eastAsia="en-US" w:bidi="he-IL"/>
        </w:rPr>
        <w:t xml:space="preserve"> still</w:t>
      </w:r>
      <w:r w:rsidRPr="00CC75A8">
        <w:rPr>
          <w:rFonts w:eastAsia="Calibri" w:cs="Arial"/>
          <w:lang w:eastAsia="en-US" w:bidi="he-IL"/>
        </w:rPr>
        <w:t xml:space="preserve"> want to work with local mock data (this will give you almost all functionality for this workshop, except affecting the average after completing a quiz), change your </w:t>
      </w:r>
      <w:r w:rsidR="00C17E17">
        <w:rPr>
          <w:rFonts w:eastAsia="Calibri" w:cs="Arial"/>
          <w:lang w:eastAsia="en-US" w:bidi="he-IL"/>
        </w:rPr>
        <w:t>'</w:t>
      </w:r>
      <w:r w:rsidRPr="00CC75A8">
        <w:rPr>
          <w:rFonts w:eastAsia="Calibri" w:cs="Arial"/>
          <w:lang w:eastAsia="en-US" w:bidi="he-IL"/>
        </w:rPr>
        <w:t>loadQuizzes</w:t>
      </w:r>
      <w:r w:rsidR="00C17E17">
        <w:rPr>
          <w:rFonts w:eastAsia="Calibri" w:cs="Arial"/>
          <w:lang w:eastAsia="en-US" w:bidi="he-IL"/>
        </w:rPr>
        <w:t>'</w:t>
      </w:r>
      <w:r w:rsidRPr="00CC75A8">
        <w:rPr>
          <w:rFonts w:eastAsia="Calibri" w:cs="Arial"/>
          <w:lang w:eastAsia="en-US" w:bidi="he-IL"/>
        </w:rPr>
        <w:t xml:space="preserve"> </w:t>
      </w:r>
      <w:r w:rsidR="00C17E17">
        <w:rPr>
          <w:rFonts w:eastAsia="Calibri" w:cs="Arial"/>
          <w:lang w:eastAsia="en-US" w:bidi="he-IL"/>
        </w:rPr>
        <w:t xml:space="preserve">function </w:t>
      </w:r>
      <w:r w:rsidRPr="00CC75A8">
        <w:rPr>
          <w:rFonts w:eastAsia="Calibri" w:cs="Arial"/>
          <w:lang w:eastAsia="en-US" w:bidi="he-IL"/>
        </w:rPr>
        <w:t>in the view model by adding a timeout</w:t>
      </w:r>
      <w:r w:rsidR="00C17E17" w:rsidRPr="00C17E17">
        <w:rPr>
          <w:rFonts w:eastAsia="Calibri" w:cs="Arial"/>
          <w:lang w:eastAsia="en-US" w:bidi="he-IL"/>
        </w:rPr>
        <w:t xml:space="preserve"> and returning a promise</w:t>
      </w:r>
      <w:r w:rsidRPr="00CC75A8">
        <w:rPr>
          <w:rFonts w:eastAsia="Calibri" w:cs="Arial"/>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viewModel.</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if</w:t>
      </w:r>
      <w:proofErr w:type="gramEnd"/>
      <w:r w:rsidRPr="00CC75A8">
        <w:rPr>
          <w:rFonts w:ascii="Consolas" w:eastAsia="Times New Roman" w:hAnsi="Consolas" w:cs="Times New Roman"/>
          <w:color w:val="F8F8F2"/>
          <w:sz w:val="18"/>
          <w:szCs w:val="18"/>
          <w:lang w:eastAsia="en-US" w:bidi="he-IL"/>
        </w:rPr>
        <w:t xml:space="preserve"> (config.useLocalData)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new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u w:val="single"/>
          <w:lang w:eastAsia="en-US" w:bidi="he-IL"/>
        </w:rPr>
        <w:t>Promise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FD971F"/>
          <w:sz w:val="18"/>
          <w:szCs w:val="18"/>
          <w:lang w:eastAsia="en-US" w:bidi="he-IL"/>
        </w:rPr>
        <w:t>resolve</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=&gt;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66D9EF"/>
          <w:sz w:val="18"/>
          <w:szCs w:val="18"/>
          <w:lang w:eastAsia="en-US" w:bidi="he-IL"/>
        </w:rPr>
        <w:t>setTimeout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 xml:space="preserve">resolve, </w:t>
      </w:r>
      <w:r w:rsidRPr="00CC75A8">
        <w:rPr>
          <w:rFonts w:ascii="Consolas" w:eastAsia="Times New Roman" w:hAnsi="Consolas" w:cs="Times New Roman"/>
          <w:color w:val="AE81FF"/>
          <w:sz w:val="18"/>
          <w:szCs w:val="18"/>
          <w:lang w:eastAsia="en-US" w:bidi="he-IL"/>
        </w:rPr>
        <w:t>3000</w:t>
      </w:r>
      <w:r w:rsidRPr="00CC75A8">
        <w:rPr>
          <w:rFonts w:ascii="Consolas" w:eastAsia="Times New Roman" w:hAnsi="Consolas" w:cs="Times New Roman"/>
          <w:color w:val="F8F8F2"/>
          <w:sz w:val="18"/>
          <w:szCs w:val="18"/>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loadMockDataQuizzes);</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else</w:t>
      </w:r>
      <w:proofErr w:type="gramEnd"/>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92672"/>
          <w:sz w:val="18"/>
          <w:szCs w:val="18"/>
          <w:lang w:eastAsia="en-US" w:bidi="he-IL"/>
        </w:rPr>
        <w:t>return</w:t>
      </w:r>
      <w:proofErr w:type="gramEnd"/>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new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u w:val="single"/>
          <w:lang w:eastAsia="en-US" w:bidi="he-IL"/>
        </w:rPr>
        <w:t>Promise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FD971F"/>
          <w:sz w:val="18"/>
          <w:szCs w:val="18"/>
          <w:lang w:eastAsia="en-US" w:bidi="he-IL"/>
        </w:rPr>
        <w:t>resolve</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=&gt;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66D9EF"/>
          <w:sz w:val="18"/>
          <w:szCs w:val="18"/>
          <w:lang w:eastAsia="en-US" w:bidi="he-IL"/>
        </w:rPr>
        <w:t>setTimeout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 xml:space="preserve">resolve, </w:t>
      </w:r>
      <w:r w:rsidRPr="00CC75A8">
        <w:rPr>
          <w:rFonts w:ascii="Consolas" w:eastAsia="Times New Roman" w:hAnsi="Consolas" w:cs="Times New Roman"/>
          <w:color w:val="AE81FF"/>
          <w:sz w:val="18"/>
          <w:szCs w:val="18"/>
          <w:lang w:eastAsia="en-US" w:bidi="he-IL"/>
        </w:rPr>
        <w:t>3000</w:t>
      </w:r>
      <w:r w:rsidRPr="00CC75A8">
        <w:rPr>
          <w:rFonts w:ascii="Consolas" w:eastAsia="Times New Roman" w:hAnsi="Consolas" w:cs="Times New Roman"/>
          <w:color w:val="F8F8F2"/>
          <w:sz w:val="18"/>
          <w:szCs w:val="18"/>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loadBackEndDataQuizzes);</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lastRenderedPageBreak/>
        <w:t xml:space="preserve">To indicate the users there's something in progress rather than have </w:t>
      </w:r>
      <w:r w:rsidR="00C17E17" w:rsidRPr="00C17E17">
        <w:rPr>
          <w:rFonts w:eastAsia="Calibri" w:cs="Arial"/>
          <w:lang w:eastAsia="en-US" w:bidi="he-IL"/>
        </w:rPr>
        <w:t>them</w:t>
      </w:r>
      <w:r w:rsidRPr="00CC75A8">
        <w:rPr>
          <w:rFonts w:eastAsia="Calibri" w:cs="Arial"/>
          <w:lang w:eastAsia="en-US" w:bidi="he-IL"/>
        </w:rPr>
        <w:t xml:space="preserve"> think the app is stuck, add an activity indicator to the xml, as the last element in the GridLayout, just before the &lt;/GridLayout&gt; declaration in the bottom:</w:t>
      </w:r>
    </w:p>
    <w:p w:rsidR="00CC75A8" w:rsidRPr="00CC75A8" w:rsidRDefault="00CC75A8" w:rsidP="00EE327D">
      <w:pPr>
        <w:shd w:val="clear" w:color="auto" w:fill="272822"/>
        <w:spacing w:before="0" w:after="0" w:line="285" w:lineRule="atLeast"/>
        <w:jc w:val="both"/>
        <w:rPr>
          <w:rFonts w:ascii="Calibri" w:eastAsia="Calibri" w:hAnsi="Calibri" w:cs="Arial"/>
          <w:lang w:eastAsia="en-US" w:bidi="he-IL"/>
        </w:rPr>
      </w:pPr>
      <w:r w:rsidRPr="00CC75A8">
        <w:rPr>
          <w:rFonts w:ascii="Consolas" w:eastAsia="Times New Roman" w:hAnsi="Consolas" w:cs="Times New Roman"/>
          <w:color w:val="F8F8F2"/>
          <w:sz w:val="18"/>
          <w:szCs w:val="18"/>
          <w:lang w:eastAsia="en-US" w:bidi="he-IL"/>
        </w:rPr>
        <w:t>&lt;</w:t>
      </w:r>
      <w:r w:rsidRPr="00CC75A8">
        <w:rPr>
          <w:rFonts w:ascii="Consolas" w:eastAsia="Times New Roman" w:hAnsi="Consolas" w:cs="Times New Roman"/>
          <w:color w:val="F92672"/>
          <w:sz w:val="18"/>
          <w:szCs w:val="18"/>
          <w:lang w:eastAsia="en-US" w:bidi="he-IL"/>
        </w:rPr>
        <w:t>ActivityIndicator</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busy</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w:t>
      </w:r>
      <w:proofErr w:type="gramStart"/>
      <w:r w:rsidRPr="00CC75A8">
        <w:rPr>
          <w:rFonts w:ascii="Consolas" w:eastAsia="Times New Roman" w:hAnsi="Consolas" w:cs="Times New Roman"/>
          <w:color w:val="E6DB74"/>
          <w:sz w:val="18"/>
          <w:szCs w:val="18"/>
          <w:lang w:eastAsia="en-US" w:bidi="he-IL"/>
        </w:rPr>
        <w:t>{ isLoading</w:t>
      </w:r>
      <w:proofErr w:type="gramEnd"/>
      <w:r w:rsidRPr="00CC75A8">
        <w:rPr>
          <w:rFonts w:ascii="Consolas" w:eastAsia="Times New Roman" w:hAnsi="Consolas" w:cs="Times New Roman"/>
          <w:color w:val="E6DB74"/>
          <w:sz w:val="18"/>
          <w:szCs w:val="18"/>
          <w:lang w:eastAsia="en-US" w:bidi="he-IL"/>
        </w:rPr>
        <w:t xml:space="preserve"> }}"</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row</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"1"</w:t>
      </w:r>
      <w:r w:rsidRPr="00CC75A8">
        <w:rPr>
          <w:rFonts w:ascii="Calibri" w:eastAsia="Calibri" w:hAnsi="Calibri" w:cs="Arial"/>
          <w:lang w:eastAsia="en-US" w:bidi="he-IL"/>
        </w:rPr>
        <w:t xml:space="preserve"> /&gt;</w:t>
      </w:r>
    </w:p>
    <w:p w:rsidR="00CC75A8" w:rsidRP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 xml:space="preserve">Now you need to set the "isLoading" flag to be true when quizzes are loading. Do that in the quiz-list.js file, in the 'onQuizListPageLoaded' </w:t>
      </w:r>
      <w:r w:rsidR="00C17E17" w:rsidRPr="00C17E17">
        <w:rPr>
          <w:rFonts w:eastAsia="Calibri" w:cs="Arial"/>
          <w:lang w:eastAsia="en-US" w:bidi="he-IL"/>
        </w:rPr>
        <w:t xml:space="preserve">function, just after </w:t>
      </w:r>
      <w:r w:rsidRPr="00CC75A8">
        <w:rPr>
          <w:rFonts w:eastAsia="Calibri" w:cs="Arial"/>
          <w:lang w:eastAsia="en-US" w:bidi="he-IL"/>
        </w:rPr>
        <w:t xml:space="preserve">binding the quizListData to the page as its binding context: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F8F8F2"/>
          <w:sz w:val="18"/>
          <w:szCs w:val="18"/>
          <w:lang w:eastAsia="en-US" w:bidi="he-IL"/>
        </w:rPr>
        <w:t>quizListData.</w:t>
      </w:r>
      <w:r w:rsidRPr="00CC75A8">
        <w:rPr>
          <w:rFonts w:ascii="Consolas" w:eastAsia="Times New Roman" w:hAnsi="Consolas" w:cs="Times New Roman"/>
          <w:color w:val="66D9EF"/>
          <w:sz w:val="18"/>
          <w:szCs w:val="18"/>
          <w:lang w:eastAsia="en-US" w:bidi="he-IL"/>
        </w:rPr>
        <w:t>set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E6DB74"/>
          <w:sz w:val="18"/>
          <w:szCs w:val="18"/>
          <w:lang w:eastAsia="en-US" w:bidi="he-IL"/>
        </w:rPr>
        <w:t>"isLoading"</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E81FF"/>
          <w:sz w:val="18"/>
          <w:szCs w:val="18"/>
          <w:lang w:eastAsia="en-US" w:bidi="he-IL"/>
        </w:rPr>
        <w:t>true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 xml:space="preserve">To turn the flag off </w:t>
      </w:r>
      <w:r w:rsidR="00C17E17" w:rsidRPr="00C17E17">
        <w:rPr>
          <w:rFonts w:eastAsia="Calibri" w:cs="Arial"/>
          <w:lang w:eastAsia="en-US" w:bidi="he-IL"/>
        </w:rPr>
        <w:t xml:space="preserve">when </w:t>
      </w:r>
      <w:r w:rsidRPr="00CC75A8">
        <w:rPr>
          <w:rFonts w:eastAsia="Calibri" w:cs="Arial"/>
          <w:lang w:eastAsia="en-US" w:bidi="he-IL"/>
        </w:rPr>
        <w:t xml:space="preserve">the quiz list finishes loading, </w:t>
      </w:r>
      <w:r w:rsidR="00C17E17" w:rsidRPr="00C17E17">
        <w:rPr>
          <w:rFonts w:eastAsia="Calibri" w:cs="Arial"/>
          <w:lang w:eastAsia="en-US" w:bidi="he-IL"/>
        </w:rPr>
        <w:t>you</w:t>
      </w:r>
      <w:r w:rsidRPr="00CC75A8">
        <w:rPr>
          <w:rFonts w:eastAsia="Calibri" w:cs="Arial"/>
          <w:lang w:eastAsia="en-US" w:bidi="he-IL"/>
        </w:rPr>
        <w:t xml:space="preserve"> need to turn the "isLoading" flag to false. These lines should replace the ' vm.loadQuizzes ()' line</w:t>
      </w:r>
      <w:r w:rsidR="00C17E17" w:rsidRPr="00C17E17">
        <w:rPr>
          <w:rFonts w:eastAsia="Calibri" w:cs="Arial"/>
          <w:lang w:eastAsia="en-US" w:bidi="he-IL"/>
        </w:rPr>
        <w:t>, and they are the ones that expect the promise you've now added to the 'loadQuizzes' function</w:t>
      </w:r>
      <w:r w:rsidRPr="00CC75A8">
        <w:rPr>
          <w:rFonts w:eastAsia="Calibri" w:cs="Arial"/>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C75A8">
        <w:rPr>
          <w:rFonts w:ascii="Consolas" w:eastAsia="Times New Roman" w:hAnsi="Consolas" w:cs="Times New Roman"/>
          <w:color w:val="F8F8F2"/>
          <w:sz w:val="18"/>
          <w:szCs w:val="18"/>
          <w:lang w:eastAsia="en-US" w:bidi="he-IL"/>
        </w:rPr>
        <w:t>vm.</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roofErr w:type="gramStart"/>
      <w:r w:rsidRPr="00CC75A8">
        <w:rPr>
          <w:rFonts w:ascii="Consolas" w:eastAsia="Times New Roman" w:hAnsi="Consolas" w:cs="Times New Roman"/>
          <w:color w:val="F8F8F2"/>
          <w:sz w:val="18"/>
          <w:szCs w:val="18"/>
          <w:lang w:eastAsia="en-US" w:bidi="he-IL"/>
        </w:rPr>
        <w:t>quizListData.</w:t>
      </w:r>
      <w:r w:rsidRPr="00CC75A8">
        <w:rPr>
          <w:rFonts w:ascii="Consolas" w:eastAsia="Times New Roman" w:hAnsi="Consolas" w:cs="Times New Roman"/>
          <w:color w:val="66D9EF"/>
          <w:sz w:val="18"/>
          <w:szCs w:val="18"/>
          <w:lang w:eastAsia="en-US" w:bidi="he-IL"/>
        </w:rPr>
        <w:t>set</w:t>
      </w:r>
      <w:r w:rsidRPr="00CC75A8">
        <w:rPr>
          <w:rFonts w:ascii="Consolas" w:eastAsia="Times New Roman" w:hAnsi="Consolas" w:cs="Times New Roman"/>
          <w:color w:val="F8F8F2"/>
          <w:sz w:val="18"/>
          <w:szCs w:val="18"/>
          <w:lang w:eastAsia="en-US" w:bidi="he-IL"/>
        </w:rPr>
        <w:t>(</w:t>
      </w:r>
      <w:proofErr w:type="gramEnd"/>
      <w:r w:rsidRPr="00CC75A8">
        <w:rPr>
          <w:rFonts w:ascii="Consolas" w:eastAsia="Times New Roman" w:hAnsi="Consolas" w:cs="Times New Roman"/>
          <w:color w:val="E6DB74"/>
          <w:sz w:val="18"/>
          <w:szCs w:val="18"/>
          <w:lang w:eastAsia="en-US" w:bidi="he-IL"/>
        </w:rPr>
        <w:t>"isLoading"</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E81FF"/>
          <w:sz w:val="18"/>
          <w:szCs w:val="18"/>
          <w:lang w:eastAsia="en-US" w:bidi="he-IL"/>
        </w:rPr>
        <w:t>false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2B16CB" w:rsidRDefault="00CC75A8" w:rsidP="00EE327D">
      <w:pPr>
        <w:pStyle w:val="Heading1"/>
        <w:jc w:val="both"/>
      </w:pPr>
      <w:r>
        <w:t>Apply styling according to operating system</w:t>
      </w:r>
    </w:p>
    <w:p w:rsidR="00C17E17" w:rsidRPr="00C17E17" w:rsidRDefault="00C17E17" w:rsidP="00EE327D">
      <w:pPr>
        <w:spacing w:before="0" w:after="160" w:line="259" w:lineRule="auto"/>
        <w:jc w:val="both"/>
        <w:rPr>
          <w:rFonts w:eastAsia="Calibri" w:cs="Arial"/>
          <w:lang w:eastAsia="en-US" w:bidi="he-IL"/>
        </w:rPr>
      </w:pPr>
      <w:r w:rsidRPr="00904252">
        <w:rPr>
          <w:rFonts w:eastAsia="Calibri" w:cs="Arial"/>
          <w:lang w:eastAsia="en-US" w:bidi="he-IL"/>
        </w:rPr>
        <w:t>In iOS, the indicator looks ok. B</w:t>
      </w:r>
      <w:r w:rsidRPr="00C17E17">
        <w:rPr>
          <w:rFonts w:eastAsia="Calibri" w:cs="Arial"/>
          <w:lang w:eastAsia="en-US" w:bidi="he-IL"/>
        </w:rPr>
        <w:t>ut if you're using Android, you'll see the activity indicator takes up the whole screen and</w:t>
      </w:r>
      <w:r w:rsidR="00904252" w:rsidRPr="00904252">
        <w:rPr>
          <w:rFonts w:eastAsia="Calibri" w:cs="Arial"/>
          <w:lang w:eastAsia="en-US" w:bidi="he-IL"/>
        </w:rPr>
        <w:t xml:space="preserve"> is</w:t>
      </w:r>
      <w:r w:rsidRPr="00C17E17">
        <w:rPr>
          <w:rFonts w:eastAsia="Calibri" w:cs="Arial"/>
          <w:lang w:eastAsia="en-US" w:bidi="he-IL"/>
        </w:rPr>
        <w:t xml:space="preserve"> thus quite ugly. </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It'd be a good idea to add styling for this indicator, but just for android. You'll do that here by importing to the main .css file (app.css) another file, which the application will choose according to its suffix.</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 xml:space="preserve">In the tools/assets folder, add two files: platformStyles.android.css and platformStyles.ios.css. </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 xml:space="preserve">Import them to your app.css file with this line: </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92672"/>
          <w:sz w:val="18"/>
          <w:szCs w:val="18"/>
          <w:lang w:eastAsia="en-US" w:bidi="he-IL"/>
        </w:rPr>
        <w:t>@import</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E6DB74"/>
          <w:sz w:val="18"/>
          <w:szCs w:val="18"/>
          <w:lang w:eastAsia="en-US" w:bidi="he-IL"/>
        </w:rPr>
        <w:t>'</w:t>
      </w:r>
      <w:proofErr w:type="gramStart"/>
      <w:r w:rsidRPr="00C17E17">
        <w:rPr>
          <w:rFonts w:ascii="Consolas" w:eastAsia="Times New Roman" w:hAnsi="Consolas" w:cs="Times New Roman"/>
          <w:color w:val="E6DB74"/>
          <w:sz w:val="18"/>
          <w:szCs w:val="18"/>
          <w:lang w:eastAsia="en-US" w:bidi="he-IL"/>
        </w:rPr>
        <w:t>./</w:t>
      </w:r>
      <w:proofErr w:type="gramEnd"/>
      <w:r w:rsidRPr="00C17E17">
        <w:rPr>
          <w:rFonts w:ascii="Consolas" w:eastAsia="Times New Roman" w:hAnsi="Consolas" w:cs="Times New Roman"/>
          <w:color w:val="E6DB74"/>
          <w:sz w:val="18"/>
          <w:szCs w:val="18"/>
          <w:lang w:eastAsia="en-US" w:bidi="he-IL"/>
        </w:rPr>
        <w:t>tools/assets/platformStyles.css'</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pacing w:before="0" w:after="160" w:line="259" w:lineRule="auto"/>
        <w:jc w:val="both"/>
        <w:rPr>
          <w:rFonts w:ascii="Calibri" w:eastAsia="Calibri" w:hAnsi="Calibri" w:cs="Arial"/>
          <w:lang w:eastAsia="en-US" w:bidi="he-IL"/>
        </w:rPr>
      </w:pP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Add this style to the .android file:</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C17E17">
        <w:rPr>
          <w:rFonts w:ascii="Consolas" w:eastAsia="Times New Roman" w:hAnsi="Consolas" w:cs="Times New Roman"/>
          <w:color w:val="F8F8F2"/>
          <w:sz w:val="18"/>
          <w:szCs w:val="18"/>
          <w:lang w:eastAsia="en-US" w:bidi="he-IL"/>
        </w:rPr>
        <w:t>ActivityIndicator{</w:t>
      </w:r>
      <w:proofErr w:type="gramEnd"/>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width</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50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height</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50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align-self</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center</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vertical-</w:t>
      </w:r>
      <w:proofErr w:type="gramEnd"/>
      <w:r w:rsidRPr="00C17E17">
        <w:rPr>
          <w:rFonts w:ascii="Consolas" w:eastAsia="Times New Roman" w:hAnsi="Consolas" w:cs="Times New Roman"/>
          <w:i/>
          <w:iCs/>
          <w:color w:val="66D9EF"/>
          <w:sz w:val="18"/>
          <w:szCs w:val="18"/>
          <w:lang w:eastAsia="en-US" w:bidi="he-IL"/>
        </w:rPr>
        <w:t>align</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center</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w:t>
      </w:r>
    </w:p>
    <w:p w:rsidR="00C17E17" w:rsidRPr="00C17E17" w:rsidRDefault="00C17E17" w:rsidP="00EE327D">
      <w:pPr>
        <w:spacing w:before="0" w:after="160" w:line="259" w:lineRule="auto"/>
        <w:jc w:val="both"/>
        <w:rPr>
          <w:rFonts w:ascii="Calibri" w:eastAsia="Calibri" w:hAnsi="Calibri" w:cs="Arial"/>
          <w:lang w:eastAsia="en-US" w:bidi="he-IL"/>
        </w:rPr>
      </w:pP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And add some other style you'll be able to see, say this</w:t>
      </w:r>
      <w:r w:rsidR="00904252" w:rsidRPr="00904252">
        <w:rPr>
          <w:rFonts w:eastAsia="Calibri" w:cs="Arial"/>
          <w:lang w:eastAsia="en-US" w:bidi="he-IL"/>
        </w:rPr>
        <w:t>, to the .ios file</w:t>
      </w:r>
      <w:r w:rsidRPr="00C17E17">
        <w:rPr>
          <w:rFonts w:eastAsia="Calibri" w:cs="Arial"/>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A6E22E"/>
          <w:sz w:val="18"/>
          <w:szCs w:val="18"/>
          <w:lang w:eastAsia="en-US" w:bidi="he-IL"/>
        </w:rPr>
        <w:t>.quizList-</w:t>
      </w:r>
      <w:proofErr w:type="gramStart"/>
      <w:r w:rsidRPr="00C17E17">
        <w:rPr>
          <w:rFonts w:ascii="Consolas" w:eastAsia="Times New Roman" w:hAnsi="Consolas" w:cs="Times New Roman"/>
          <w:color w:val="A6E22E"/>
          <w:sz w:val="18"/>
          <w:szCs w:val="18"/>
          <w:lang w:eastAsia="en-US" w:bidi="he-IL"/>
        </w:rPr>
        <w:t>quizAverage</w:t>
      </w:r>
      <w:r w:rsidRPr="00C17E17">
        <w:rPr>
          <w:rFonts w:ascii="Consolas" w:eastAsia="Times New Roman" w:hAnsi="Consolas" w:cs="Times New Roman"/>
          <w:color w:val="F8F8F2"/>
          <w:sz w:val="18"/>
          <w:szCs w:val="18"/>
          <w:lang w:eastAsia="en-US" w:bidi="he-IL"/>
        </w:rPr>
        <w:t>{</w:t>
      </w:r>
      <w:proofErr w:type="gramEnd"/>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lastRenderedPageBreak/>
        <w:t xml:space="preserve">    </w:t>
      </w:r>
      <w:proofErr w:type="gramStart"/>
      <w:r w:rsidRPr="00C17E17">
        <w:rPr>
          <w:rFonts w:ascii="Consolas" w:eastAsia="Times New Roman" w:hAnsi="Consolas" w:cs="Times New Roman"/>
          <w:i/>
          <w:iCs/>
          <w:color w:val="66D9EF"/>
          <w:sz w:val="18"/>
          <w:szCs w:val="18"/>
          <w:lang w:eastAsia="en-US" w:bidi="he-IL"/>
        </w:rPr>
        <w:t>background-color</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rgb</w:t>
      </w:r>
      <w:r w:rsidRPr="00C17E17">
        <w:rPr>
          <w:rFonts w:ascii="Consolas" w:eastAsia="Times New Roman" w:hAnsi="Consolas" w:cs="Times New Roman"/>
          <w:color w:val="F8F8F2"/>
          <w:sz w:val="18"/>
          <w:szCs w:val="18"/>
          <w:lang w:eastAsia="en-US" w:bidi="he-IL"/>
        </w:rPr>
        <w:t>(</w:t>
      </w:r>
      <w:r w:rsidRPr="00C17E17">
        <w:rPr>
          <w:rFonts w:ascii="Consolas" w:eastAsia="Times New Roman" w:hAnsi="Consolas" w:cs="Times New Roman"/>
          <w:color w:val="AE81FF"/>
          <w:sz w:val="18"/>
          <w:szCs w:val="18"/>
          <w:lang w:eastAsia="en-US" w:bidi="he-IL"/>
        </w:rPr>
        <w:t>98</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65</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84</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proofErr w:type="gramStart"/>
      <w:r w:rsidRPr="00C17E17">
        <w:rPr>
          <w:rFonts w:ascii="Consolas" w:eastAsia="Times New Roman" w:hAnsi="Consolas" w:cs="Times New Roman"/>
          <w:i/>
          <w:iCs/>
          <w:color w:val="66D9EF"/>
          <w:sz w:val="18"/>
          <w:szCs w:val="18"/>
          <w:lang w:eastAsia="en-US" w:bidi="he-IL"/>
        </w:rPr>
        <w:t>border-radius</w:t>
      </w:r>
      <w:proofErr w:type="gramEnd"/>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10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2B16CB"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T</w:t>
      </w:r>
      <w:r w:rsidR="00C17E17" w:rsidRPr="00C17E17">
        <w:rPr>
          <w:rFonts w:eastAsia="Calibri" w:cs="Arial"/>
          <w:lang w:eastAsia="en-US" w:bidi="he-IL"/>
        </w:rPr>
        <w:t xml:space="preserve">he Nativescript compiler takes into account only files with a suffix relevant to the OS </w:t>
      </w:r>
      <w:r w:rsidR="00C17E17" w:rsidRPr="00904252">
        <w:rPr>
          <w:rFonts w:eastAsia="Calibri" w:cs="Arial"/>
          <w:lang w:eastAsia="en-US" w:bidi="he-IL"/>
        </w:rPr>
        <w:t>you're using</w:t>
      </w:r>
      <w:r w:rsidR="00C17E17" w:rsidRPr="00C17E17">
        <w:rPr>
          <w:rFonts w:eastAsia="Calibri" w:cs="Arial"/>
          <w:lang w:eastAsia="en-US" w:bidi="he-IL"/>
        </w:rPr>
        <w:t xml:space="preserve">. This is true for all files, when such a suffix exists, as well as to .css files as in this example. </w:t>
      </w:r>
    </w:p>
    <w:p w:rsidR="00904252" w:rsidRDefault="00904252" w:rsidP="00EE327D">
      <w:pPr>
        <w:spacing w:before="0" w:after="160" w:line="259" w:lineRule="auto"/>
        <w:jc w:val="both"/>
        <w:rPr>
          <w:rFonts w:ascii="Calibri" w:eastAsia="Calibri" w:hAnsi="Calibri" w:cs="Arial"/>
          <w:lang w:eastAsia="en-US" w:bidi="he-IL"/>
        </w:rPr>
      </w:pPr>
    </w:p>
    <w:p w:rsidR="00C17E17" w:rsidRPr="00D104D8" w:rsidRDefault="00904252" w:rsidP="00EE327D">
      <w:pPr>
        <w:pStyle w:val="Heading1"/>
        <w:jc w:val="both"/>
      </w:pPr>
      <w:r>
        <w:rPr>
          <w:lang w:eastAsia="en-US" w:bidi="he-IL"/>
        </w:rPr>
        <w:t>Add navigations</w:t>
      </w:r>
    </w:p>
    <w:p w:rsidR="00423A67" w:rsidRDefault="00423A67" w:rsidP="00423A67">
      <w:pPr>
        <w:pStyle w:val="Heading5"/>
        <w:rPr>
          <w:lang w:eastAsia="en-US" w:bidi="he-IL"/>
        </w:rPr>
      </w:pPr>
      <w:r>
        <w:rPr>
          <w:lang w:eastAsia="en-US" w:bidi="he-IL"/>
        </w:rPr>
        <w:t>Create a navigation module</w:t>
      </w:r>
    </w:p>
    <w:p w:rsidR="00904252" w:rsidRPr="00904252" w:rsidRDefault="00904252" w:rsidP="00423A67">
      <w:pPr>
        <w:spacing w:before="0" w:after="160" w:line="259" w:lineRule="auto"/>
        <w:jc w:val="both"/>
        <w:rPr>
          <w:rFonts w:eastAsia="Calibri" w:cs="Arial"/>
          <w:lang w:eastAsia="en-US" w:bidi="he-IL"/>
        </w:rPr>
      </w:pPr>
      <w:r w:rsidRPr="00904252">
        <w:rPr>
          <w:rFonts w:eastAsia="Calibri" w:cs="Arial"/>
          <w:lang w:eastAsia="en-US" w:bidi="he-IL"/>
        </w:rPr>
        <w:t xml:space="preserve">You'll be having a few navigations </w:t>
      </w:r>
      <w:r w:rsidR="00423A67">
        <w:rPr>
          <w:rFonts w:eastAsia="Calibri" w:cs="Arial"/>
          <w:lang w:eastAsia="en-US" w:bidi="he-IL"/>
        </w:rPr>
        <w:t xml:space="preserve">implemented </w:t>
      </w:r>
      <w:r w:rsidRPr="00904252">
        <w:rPr>
          <w:rFonts w:eastAsia="Calibri" w:cs="Arial"/>
          <w:lang w:eastAsia="en-US" w:bidi="he-IL"/>
        </w:rPr>
        <w:t xml:space="preserve">in </w:t>
      </w:r>
      <w:r w:rsidR="00423A67">
        <w:rPr>
          <w:rFonts w:eastAsia="Calibri" w:cs="Arial"/>
          <w:lang w:eastAsia="en-US" w:bidi="he-IL"/>
        </w:rPr>
        <w:t>the</w:t>
      </w:r>
      <w:r w:rsidRPr="00904252">
        <w:rPr>
          <w:rFonts w:eastAsia="Calibri" w:cs="Arial"/>
          <w:lang w:eastAsia="en-US" w:bidi="he-IL"/>
        </w:rPr>
        <w:t xml:space="preserve"> app, </w:t>
      </w:r>
      <w:r w:rsidR="00423A67">
        <w:rPr>
          <w:rFonts w:eastAsia="Calibri" w:cs="Arial"/>
          <w:lang w:eastAsia="en-US" w:bidi="he-IL"/>
        </w:rPr>
        <w:t>which will be handled more easily through a 'navigation module'</w:t>
      </w:r>
      <w:r w:rsidRPr="00904252">
        <w:rPr>
          <w:rFonts w:eastAsia="Calibri" w:cs="Arial"/>
          <w:lang w:eastAsia="en-US" w:bidi="he-IL"/>
        </w:rPr>
        <w:t>.</w:t>
      </w:r>
      <w:r w:rsidR="00423A67">
        <w:rPr>
          <w:rFonts w:eastAsia="Calibri" w:cs="Arial"/>
          <w:lang w:eastAsia="en-US" w:bidi="he-IL"/>
        </w:rPr>
        <w:t xml:space="preserve"> Create it by creating</w:t>
      </w:r>
      <w:r w:rsidRPr="00904252">
        <w:rPr>
          <w:rFonts w:eastAsia="Calibri" w:cs="Arial"/>
          <w:lang w:eastAsia="en-US" w:bidi="he-IL"/>
        </w:rPr>
        <w:t xml:space="preserve"> a file named 'navigation.js' </w:t>
      </w:r>
      <w:r w:rsidR="00423A67">
        <w:rPr>
          <w:rFonts w:eastAsia="Calibri" w:cs="Arial"/>
          <w:lang w:eastAsia="en-US" w:bidi="he-IL"/>
        </w:rPr>
        <w:t>in the 'shared' folder</w:t>
      </w:r>
      <w:r w:rsidRPr="00904252">
        <w:rPr>
          <w:rFonts w:eastAsia="Calibri" w:cs="Arial"/>
          <w:lang w:eastAsia="en-US" w:bidi="he-IL"/>
        </w:rPr>
        <w:t xml:space="preserve">. </w:t>
      </w: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Require the frame</w:t>
      </w:r>
      <w:r>
        <w:rPr>
          <w:rFonts w:eastAsia="Calibri" w:cs="Arial"/>
          <w:lang w:eastAsia="en-US" w:bidi="he-IL"/>
        </w:rPr>
        <w:t xml:space="preserve"> m</w:t>
      </w:r>
      <w:r w:rsidRPr="00904252">
        <w:rPr>
          <w:rFonts w:eastAsia="Calibri" w:cs="Arial"/>
          <w:lang w:eastAsia="en-US" w:bidi="he-IL"/>
        </w:rPr>
        <w:t>odule</w:t>
      </w:r>
      <w:r>
        <w:rPr>
          <w:rFonts w:eastAsia="Calibri" w:cs="Arial"/>
          <w:lang w:eastAsia="en-US" w:bidi="he-IL"/>
        </w:rPr>
        <w:t>,</w:t>
      </w:r>
      <w:r w:rsidRPr="00904252">
        <w:rPr>
          <w:rFonts w:eastAsia="Calibri" w:cs="Arial"/>
          <w:lang w:eastAsia="en-US" w:bidi="he-IL"/>
        </w:rPr>
        <w:t xml:space="preserve"> which navigation in NativeScript relies on: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frameModule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66D9EF"/>
          <w:sz w:val="18"/>
          <w:szCs w:val="18"/>
          <w:lang w:eastAsia="en-US" w:bidi="he-IL"/>
        </w:rPr>
        <w:t>require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"ui/frame"</w:t>
      </w: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904252" w:rsidRPr="00904252" w:rsidRDefault="00904252" w:rsidP="00EE327D">
      <w:pPr>
        <w:pStyle w:val="Heading5"/>
        <w:jc w:val="both"/>
        <w:rPr>
          <w:lang w:eastAsia="en-US" w:bidi="he-IL"/>
        </w:rPr>
      </w:pPr>
      <w:r>
        <w:rPr>
          <w:lang w:eastAsia="en-US" w:bidi="he-IL"/>
        </w:rPr>
        <w:t>apply navigation from the welcome view to the quiz-list view</w:t>
      </w:r>
    </w:p>
    <w:p w:rsidR="00904252" w:rsidRPr="00904252" w:rsidRDefault="00904252" w:rsidP="00EE327D">
      <w:pPr>
        <w:spacing w:before="0" w:after="160" w:line="259" w:lineRule="auto"/>
        <w:jc w:val="both"/>
        <w:rPr>
          <w:rFonts w:eastAsia="Calibri" w:cs="Arial"/>
          <w:lang w:eastAsia="en-US" w:bidi="he-IL"/>
        </w:rPr>
      </w:pPr>
      <w:r>
        <w:rPr>
          <w:rFonts w:eastAsia="Calibri" w:cs="Arial"/>
          <w:lang w:eastAsia="en-US" w:bidi="he-IL"/>
        </w:rPr>
        <w:t>In navigation.js, c</w:t>
      </w:r>
      <w:r w:rsidRPr="00904252">
        <w:rPr>
          <w:rFonts w:eastAsia="Calibri" w:cs="Arial"/>
          <w:lang w:eastAsia="en-US" w:bidi="he-IL"/>
        </w:rPr>
        <w:t xml:space="preserve">reate and export a function that will handle the navigation to the list view: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goToQuizList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topmost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frameModule.</w:t>
      </w:r>
      <w:r w:rsidRPr="00904252">
        <w:rPr>
          <w:rFonts w:ascii="Consolas" w:eastAsia="Times New Roman" w:hAnsi="Consolas" w:cs="Times New Roman"/>
          <w:color w:val="A6E22E"/>
          <w:sz w:val="18"/>
          <w:szCs w:val="18"/>
          <w:lang w:eastAsia="en-US" w:bidi="he-IL"/>
        </w:rPr>
        <w:t>topmost</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8F8F2"/>
          <w:sz w:val="18"/>
          <w:szCs w:val="18"/>
          <w:lang w:eastAsia="en-US" w:bidi="he-IL"/>
        </w:rPr>
        <w:t>topmost.</w:t>
      </w:r>
      <w:r w:rsidRPr="00904252">
        <w:rPr>
          <w:rFonts w:ascii="Consolas" w:eastAsia="Times New Roman" w:hAnsi="Consolas" w:cs="Times New Roman"/>
          <w:color w:val="66D9EF"/>
          <w:sz w:val="18"/>
          <w:szCs w:val="18"/>
          <w:lang w:eastAsia="en-US" w:bidi="he-IL"/>
        </w:rPr>
        <w:t>navigate</w:t>
      </w:r>
      <w:r w:rsidRPr="00904252">
        <w:rPr>
          <w:rFonts w:ascii="Consolas" w:eastAsia="Times New Roman" w:hAnsi="Consolas" w:cs="Times New Roman"/>
          <w:color w:val="F8F8F2"/>
          <w:sz w:val="18"/>
          <w:szCs w:val="18"/>
          <w:lang w:eastAsia="en-US" w:bidi="he-IL"/>
        </w:rPr>
        <w:t>(</w:t>
      </w:r>
      <w:proofErr w:type="gramEnd"/>
      <w:r w:rsidRPr="00904252">
        <w:rPr>
          <w:rFonts w:ascii="Consolas" w:eastAsia="Times New Roman" w:hAnsi="Consolas" w:cs="Times New Roman"/>
          <w:color w:val="E6DB74"/>
          <w:sz w:val="18"/>
          <w:szCs w:val="18"/>
          <w:lang w:eastAsia="en-US" w:bidi="he-IL"/>
        </w:rPr>
        <w:t>"views/quiz-list-view/quiz-list-view"</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eastAsia="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This function tells the topmost frame, the one the user sees, to navigate to the quiz-list view.</w:t>
      </w: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 xml:space="preserve">Go to welcome-view.js and at the top of the file require the new module: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04252">
        <w:rPr>
          <w:rFonts w:ascii="Consolas" w:eastAsia="Times New Roman" w:hAnsi="Consolas" w:cs="Times New Roman"/>
          <w:i/>
          <w:iCs/>
          <w:color w:val="66D9EF"/>
          <w:sz w:val="18"/>
          <w:szCs w:val="18"/>
          <w:lang w:eastAsia="en-US" w:bidi="he-IL"/>
        </w:rPr>
        <w:t>var</w:t>
      </w:r>
      <w:proofErr w:type="gramEnd"/>
      <w:r w:rsidRPr="00904252">
        <w:rPr>
          <w:rFonts w:ascii="Consolas" w:eastAsia="Times New Roman" w:hAnsi="Consolas" w:cs="Times New Roman"/>
          <w:color w:val="F8F8F2"/>
          <w:sz w:val="18"/>
          <w:szCs w:val="18"/>
          <w:lang w:eastAsia="en-US" w:bidi="he-IL"/>
        </w:rPr>
        <w:t xml:space="preserve"> navigationModule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66D9EF"/>
          <w:sz w:val="18"/>
          <w:szCs w:val="18"/>
          <w:lang w:eastAsia="en-US" w:bidi="he-IL"/>
        </w:rPr>
        <w:t>require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"../../shared/navigation"</w:t>
      </w: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eastAsia="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 xml:space="preserve">And now change the onButtonTapped event handler to this: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onButtonTapped</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FD971F"/>
          <w:sz w:val="18"/>
          <w:szCs w:val="18"/>
          <w:lang w:eastAsia="en-US" w:bidi="he-IL"/>
        </w:rPr>
        <w:t>args</w:t>
      </w:r>
      <w:r w:rsidRPr="00904252">
        <w:rPr>
          <w:rFonts w:ascii="Consolas" w:eastAsia="Times New Roman" w:hAnsi="Consolas" w:cs="Times New Roman"/>
          <w:color w:val="F8F8F2"/>
          <w:sz w:val="18"/>
          <w:szCs w:val="18"/>
          <w:lang w:eastAsia="en-US" w:bidi="he-IL"/>
        </w:rPr>
        <w:t>)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8F8F2"/>
          <w:sz w:val="18"/>
          <w:szCs w:val="18"/>
          <w:lang w:eastAsia="en-US" w:bidi="he-IL"/>
        </w:rPr>
        <w:t>navigationModule.</w:t>
      </w:r>
      <w:r w:rsidRPr="00904252">
        <w:rPr>
          <w:rFonts w:ascii="Consolas" w:eastAsia="Times New Roman" w:hAnsi="Consolas" w:cs="Times New Roman"/>
          <w:color w:val="A6E22E"/>
          <w:sz w:val="18"/>
          <w:szCs w:val="18"/>
          <w:lang w:eastAsia="en-US" w:bidi="he-IL"/>
        </w:rPr>
        <w:t>goToQuizList</w:t>
      </w:r>
      <w:r w:rsidRPr="00904252">
        <w:rPr>
          <w:rFonts w:ascii="Consolas" w:eastAsia="Times New Roman" w:hAnsi="Consolas" w:cs="Times New Roman"/>
          <w:color w:val="F8F8F2"/>
          <w:sz w:val="18"/>
          <w:szCs w:val="18"/>
          <w:lang w:eastAsia="en-US" w:bidi="he-IL"/>
        </w:rPr>
        <w:t>(</w:t>
      </w:r>
      <w:proofErr w:type="gramEnd"/>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Pr="00904252" w:rsidRDefault="00904252" w:rsidP="00EE327D">
      <w:pPr>
        <w:spacing w:before="0" w:after="160" w:line="259" w:lineRule="auto"/>
        <w:jc w:val="both"/>
        <w:rPr>
          <w:rFonts w:ascii="Calibri" w:eastAsia="Calibri" w:hAnsi="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You can also erase the 'onPageLoaded' function while you're there, it was just for demonstration purposes.</w:t>
      </w:r>
    </w:p>
    <w:p w:rsidR="00904252" w:rsidRPr="00904252" w:rsidRDefault="00904252" w:rsidP="00EE327D">
      <w:pPr>
        <w:pStyle w:val="Heading5"/>
        <w:jc w:val="both"/>
      </w:pPr>
      <w:r w:rsidRPr="00904252">
        <w:t>Change the starting view back to the welcome-view:</w:t>
      </w:r>
    </w:p>
    <w:p w:rsidR="00904252" w:rsidRPr="00904252" w:rsidRDefault="00904252" w:rsidP="00EE327D">
      <w:pPr>
        <w:spacing w:before="0" w:after="160" w:line="259" w:lineRule="auto"/>
        <w:jc w:val="both"/>
        <w:rPr>
          <w:rFonts w:eastAsia="Calibri" w:cs="Arial"/>
          <w:lang w:eastAsia="en-US" w:bidi="he-IL"/>
        </w:rPr>
      </w:pPr>
      <w:r>
        <w:rPr>
          <w:rFonts w:eastAsia="Calibri" w:cs="Arial"/>
          <w:lang w:eastAsia="en-US" w:bidi="he-IL"/>
        </w:rPr>
        <w:lastRenderedPageBreak/>
        <w:t>The navigation module is a good place to hold control over the start-up view. To support that, paste the following function in navigation.js:</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startupView</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proofErr w:type="gramStart"/>
      <w:r w:rsidRPr="00904252">
        <w:rPr>
          <w:rFonts w:ascii="Consolas" w:eastAsia="Times New Roman" w:hAnsi="Consolas" w:cs="Times New Roman"/>
          <w:color w:val="F92672"/>
          <w:sz w:val="18"/>
          <w:szCs w:val="18"/>
          <w:lang w:eastAsia="en-US" w:bidi="he-IL"/>
        </w:rPr>
        <w:t>return</w:t>
      </w:r>
      <w:proofErr w:type="gramEnd"/>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E6DB74"/>
          <w:sz w:val="18"/>
          <w:szCs w:val="18"/>
          <w:lang w:eastAsia="en-US" w:bidi="he-IL"/>
        </w:rPr>
        <w:t>"views/welcome-view/welcome-view"</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Pr="00904252" w:rsidRDefault="00904252" w:rsidP="00EE327D">
      <w:pPr>
        <w:spacing w:before="0" w:after="160" w:line="259" w:lineRule="auto"/>
        <w:jc w:val="both"/>
        <w:rPr>
          <w:rFonts w:ascii="Calibri" w:eastAsia="Calibri" w:hAnsi="Calibri" w:cs="Arial"/>
          <w:lang w:eastAsia="en-US" w:bidi="he-IL"/>
        </w:rPr>
      </w:pPr>
    </w:p>
    <w:p w:rsidR="00904252" w:rsidRDefault="00904252" w:rsidP="00EE327D">
      <w:pPr>
        <w:jc w:val="both"/>
      </w:pPr>
      <w:r>
        <w:t>Import the navigation module in the app.js file:</w:t>
      </w:r>
    </w:p>
    <w:p w:rsidR="00904252" w:rsidRPr="00E86860" w:rsidRDefault="00904252" w:rsidP="00EE327D">
      <w:pPr>
        <w:shd w:val="clear" w:color="auto" w:fill="272822"/>
        <w:spacing w:after="0" w:line="285" w:lineRule="atLeast"/>
        <w:jc w:val="both"/>
        <w:rPr>
          <w:rFonts w:ascii="Consolas" w:eastAsia="Times New Roman" w:hAnsi="Consolas" w:cs="Times New Roman"/>
          <w:color w:val="F8F8F2"/>
          <w:sz w:val="18"/>
          <w:szCs w:val="21"/>
        </w:rPr>
      </w:pPr>
      <w:proofErr w:type="gramStart"/>
      <w:r w:rsidRPr="00E86860">
        <w:rPr>
          <w:rFonts w:ascii="Consolas" w:eastAsia="Times New Roman" w:hAnsi="Consolas" w:cs="Times New Roman"/>
          <w:i/>
          <w:iCs/>
          <w:color w:val="66D9EF"/>
          <w:sz w:val="18"/>
          <w:szCs w:val="21"/>
        </w:rPr>
        <w:t>var</w:t>
      </w:r>
      <w:proofErr w:type="gramEnd"/>
      <w:r w:rsidRPr="00E86860">
        <w:rPr>
          <w:rFonts w:ascii="Consolas" w:eastAsia="Times New Roman" w:hAnsi="Consolas" w:cs="Times New Roman"/>
          <w:color w:val="F8F8F2"/>
          <w:sz w:val="18"/>
          <w:szCs w:val="21"/>
        </w:rPr>
        <w:t xml:space="preserve"> navigationModule </w:t>
      </w:r>
      <w:r w:rsidRPr="00E86860">
        <w:rPr>
          <w:rFonts w:ascii="Consolas" w:eastAsia="Times New Roman" w:hAnsi="Consolas" w:cs="Times New Roman"/>
          <w:color w:val="F92672"/>
          <w:sz w:val="18"/>
          <w:szCs w:val="21"/>
        </w:rPr>
        <w:t>=</w:t>
      </w:r>
      <w:r w:rsidRPr="00E86860">
        <w:rPr>
          <w:rFonts w:ascii="Consolas" w:eastAsia="Times New Roman" w:hAnsi="Consolas" w:cs="Times New Roman"/>
          <w:color w:val="F8F8F2"/>
          <w:sz w:val="18"/>
          <w:szCs w:val="21"/>
        </w:rPr>
        <w:t xml:space="preserve"> </w:t>
      </w:r>
      <w:r w:rsidRPr="00E86860">
        <w:rPr>
          <w:rFonts w:ascii="Consolas" w:eastAsia="Times New Roman" w:hAnsi="Consolas" w:cs="Times New Roman"/>
          <w:color w:val="66D9EF"/>
          <w:sz w:val="18"/>
          <w:szCs w:val="21"/>
        </w:rPr>
        <w:t>require</w:t>
      </w:r>
      <w:r w:rsidRPr="00E86860">
        <w:rPr>
          <w:rFonts w:ascii="Consolas" w:eastAsia="Times New Roman" w:hAnsi="Consolas" w:cs="Times New Roman"/>
          <w:color w:val="F8F8F2"/>
          <w:sz w:val="18"/>
          <w:szCs w:val="21"/>
        </w:rPr>
        <w:t>(</w:t>
      </w:r>
      <w:r w:rsidRPr="00E86860">
        <w:rPr>
          <w:rFonts w:ascii="Consolas" w:eastAsia="Times New Roman" w:hAnsi="Consolas" w:cs="Times New Roman"/>
          <w:color w:val="E6DB74"/>
          <w:sz w:val="18"/>
          <w:szCs w:val="21"/>
        </w:rPr>
        <w:t>"./shared/navigation"</w:t>
      </w:r>
      <w:r w:rsidRPr="00E86860">
        <w:rPr>
          <w:rFonts w:ascii="Consolas" w:eastAsia="Times New Roman" w:hAnsi="Consolas" w:cs="Times New Roman"/>
          <w:color w:val="F8F8F2"/>
          <w:sz w:val="18"/>
          <w:szCs w:val="21"/>
        </w:rPr>
        <w:t>);</w:t>
      </w:r>
    </w:p>
    <w:p w:rsidR="00904252" w:rsidRDefault="00904252" w:rsidP="00EE327D">
      <w:pPr>
        <w:jc w:val="both"/>
      </w:pPr>
      <w:r>
        <w:t xml:space="preserve">Replace the moduleName for the </w:t>
      </w:r>
      <w:proofErr w:type="gramStart"/>
      <w:r>
        <w:t>application.start(</w:t>
      </w:r>
      <w:proofErr w:type="gramEnd"/>
      <w:r>
        <w:t>) definition with this:</w:t>
      </w:r>
    </w:p>
    <w:p w:rsidR="00904252" w:rsidRPr="00E86860" w:rsidRDefault="00904252"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E86860">
        <w:rPr>
          <w:rFonts w:ascii="Consolas" w:eastAsia="Times New Roman" w:hAnsi="Consolas" w:cs="Times New Roman"/>
          <w:color w:val="F8F8F2"/>
          <w:sz w:val="18"/>
          <w:szCs w:val="18"/>
        </w:rPr>
        <w:t>application.</w:t>
      </w:r>
      <w:r w:rsidRPr="00E86860">
        <w:rPr>
          <w:rFonts w:ascii="Consolas" w:eastAsia="Times New Roman" w:hAnsi="Consolas" w:cs="Times New Roman"/>
          <w:color w:val="A6E22E"/>
          <w:sz w:val="18"/>
          <w:szCs w:val="18"/>
        </w:rPr>
        <w:t>start</w:t>
      </w:r>
      <w:r w:rsidRPr="00E86860">
        <w:rPr>
          <w:rFonts w:ascii="Consolas" w:eastAsia="Times New Roman" w:hAnsi="Consolas" w:cs="Times New Roman"/>
          <w:color w:val="F8F8F2"/>
          <w:sz w:val="18"/>
          <w:szCs w:val="18"/>
        </w:rPr>
        <w:t>(</w:t>
      </w:r>
      <w:proofErr w:type="gramEnd"/>
      <w:r w:rsidRPr="00E86860">
        <w:rPr>
          <w:rFonts w:ascii="Consolas" w:eastAsia="Times New Roman" w:hAnsi="Consolas" w:cs="Times New Roman"/>
          <w:color w:val="F8F8F2"/>
          <w:sz w:val="18"/>
          <w:szCs w:val="18"/>
        </w:rPr>
        <w:t>{ moduleName: navigationModule.</w:t>
      </w:r>
      <w:r>
        <w:rPr>
          <w:rFonts w:ascii="Consolas" w:eastAsia="Times New Roman" w:hAnsi="Consolas" w:cs="Times New Roman"/>
          <w:color w:val="A6E22E"/>
          <w:sz w:val="18"/>
          <w:szCs w:val="18"/>
        </w:rPr>
        <w:t>startupView</w:t>
      </w:r>
      <w:r w:rsidRPr="00E86860">
        <w:rPr>
          <w:rFonts w:ascii="Consolas" w:eastAsia="Times New Roman" w:hAnsi="Consolas" w:cs="Times New Roman"/>
          <w:color w:val="F8F8F2"/>
          <w:sz w:val="18"/>
          <w:szCs w:val="18"/>
        </w:rPr>
        <w:t>() });</w:t>
      </w:r>
    </w:p>
    <w:p w:rsidR="00904252" w:rsidRDefault="00904252" w:rsidP="00EE327D">
      <w:pPr>
        <w:jc w:val="both"/>
      </w:pPr>
    </w:p>
    <w:p w:rsidR="00904252" w:rsidRDefault="00904252" w:rsidP="00EE327D">
      <w:pPr>
        <w:jc w:val="both"/>
      </w:pPr>
      <w:r>
        <w:t xml:space="preserve">Make sure all is working as expected, </w:t>
      </w:r>
      <w:r w:rsidR="00D104D8">
        <w:t>and you manage to navigate to the quiz-list from the welcome view. Then,</w:t>
      </w:r>
      <w:r>
        <w:t xml:space="preserve"> feel free to change the startup view to be the quiz-list view for now (it'd now be easier to do from the navigation.js file).</w:t>
      </w:r>
    </w:p>
    <w:p w:rsidR="00904252" w:rsidRDefault="00904252" w:rsidP="00EE327D">
      <w:pPr>
        <w:jc w:val="both"/>
      </w:pPr>
    </w:p>
    <w:p w:rsidR="002278AF" w:rsidRDefault="002278AF" w:rsidP="00EE327D">
      <w:pPr>
        <w:pStyle w:val="Heading1"/>
        <w:jc w:val="both"/>
      </w:pPr>
      <w:r>
        <w:t>Handle Quiz Selection</w:t>
      </w:r>
    </w:p>
    <w:p w:rsidR="002278AF" w:rsidRDefault="002278AF" w:rsidP="00EE327D">
      <w:pPr>
        <w:pStyle w:val="Heading5"/>
        <w:jc w:val="both"/>
        <w:rPr>
          <w:lang w:eastAsia="en-US" w:bidi="he-IL"/>
        </w:rPr>
      </w:pPr>
      <w:r>
        <w:rPr>
          <w:lang w:eastAsia="en-US" w:bidi="he-IL"/>
        </w:rPr>
        <w:t>add a handler to the quiz-list item tap</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To choose a quiz, the user needs to tap on an item in the list. Add an eventHandler for this on the ListView in the quiz-list-view.xml file and hook it to the 'itemTap' event: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itemTap</w:t>
      </w:r>
      <w:proofErr w:type="gramEnd"/>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"onSelectQuiz"</w:t>
      </w:r>
    </w:p>
    <w:p w:rsidR="002278AF" w:rsidRDefault="002278AF" w:rsidP="00EE327D">
      <w:pPr>
        <w:spacing w:before="0" w:after="160" w:line="259" w:lineRule="auto"/>
        <w:jc w:val="both"/>
        <w:rPr>
          <w:rFonts w:ascii="Calibri" w:eastAsia="Calibri" w:hAnsi="Calibri" w:cs="Arial"/>
          <w:lang w:eastAsia="en-US" w:bidi="he-IL"/>
        </w:rPr>
      </w:pP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In the code-behind quiz-list, add a temporary handler, just to see you're getting the right data upon item-tapping: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onSelectQuiz</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args</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selectedQuizData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args.view.bindingContext;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console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66D9EF"/>
          <w:sz w:val="18"/>
          <w:szCs w:val="18"/>
          <w:lang w:eastAsia="en-US" w:bidi="he-IL"/>
        </w:rPr>
        <w:t>log</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'selected quiz name: '</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selectedQuizData.name);</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pacing w:before="0" w:after="160" w:line="259" w:lineRule="auto"/>
        <w:jc w:val="both"/>
        <w:rPr>
          <w:rFonts w:ascii="Calibri" w:eastAsia="Calibri" w:hAnsi="Calibri" w:cs="Arial"/>
          <w:lang w:eastAsia="en-US" w:bidi="he-IL"/>
        </w:rPr>
      </w:pPr>
    </w:p>
    <w:p w:rsidR="002278AF" w:rsidRDefault="002278AF" w:rsidP="00EE327D">
      <w:pPr>
        <w:pStyle w:val="Heading5"/>
        <w:jc w:val="both"/>
        <w:rPr>
          <w:lang w:eastAsia="en-US" w:bidi="he-IL"/>
        </w:rPr>
      </w:pPr>
      <w:r>
        <w:rPr>
          <w:lang w:eastAsia="en-US" w:bidi="he-IL"/>
        </w:rPr>
        <w:t>Create a quiz view-model</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To handle this data and to start a new quiz using it, use a new view-model: in the view-models folder of your app, create a file named '</w:t>
      </w:r>
      <w:bookmarkStart w:id="1" w:name="_GoBack"/>
      <w:bookmarkEnd w:id="1"/>
      <w:r w:rsidRPr="002278AF">
        <w:rPr>
          <w:rFonts w:eastAsia="Calibri" w:cs="Arial"/>
          <w:lang w:eastAsia="en-US" w:bidi="he-IL"/>
        </w:rPr>
        <w:t xml:space="preserve">quiz-view-model.js'. You'll use this </w:t>
      </w:r>
      <w:r>
        <w:rPr>
          <w:rFonts w:eastAsia="Calibri" w:cs="Arial"/>
          <w:lang w:eastAsia="en-US" w:bidi="he-IL"/>
        </w:rPr>
        <w:t>view model</w:t>
      </w:r>
      <w:r w:rsidRPr="002278AF">
        <w:rPr>
          <w:rFonts w:eastAsia="Calibri" w:cs="Arial"/>
          <w:lang w:eastAsia="en-US" w:bidi="he-IL"/>
        </w:rPr>
        <w:t xml:space="preserve"> to access the questions data </w:t>
      </w:r>
      <w:r>
        <w:rPr>
          <w:rFonts w:eastAsia="Calibri" w:cs="Arial"/>
          <w:lang w:eastAsia="en-US" w:bidi="he-IL"/>
        </w:rPr>
        <w:t xml:space="preserve">and </w:t>
      </w:r>
      <w:r w:rsidRPr="002278AF">
        <w:rPr>
          <w:rFonts w:eastAsia="Calibri" w:cs="Arial"/>
          <w:lang w:eastAsia="en-US" w:bidi="he-IL"/>
        </w:rPr>
        <w:t xml:space="preserve">make </w:t>
      </w:r>
      <w:r>
        <w:rPr>
          <w:rFonts w:eastAsia="Calibri" w:cs="Arial"/>
          <w:lang w:eastAsia="en-US" w:bidi="he-IL"/>
        </w:rPr>
        <w:t xml:space="preserve">it </w:t>
      </w:r>
      <w:r w:rsidRPr="002278AF">
        <w:rPr>
          <w:rFonts w:eastAsia="Calibri" w:cs="Arial"/>
          <w:lang w:eastAsia="en-US" w:bidi="he-IL"/>
        </w:rPr>
        <w:t xml:space="preserve">accessible to the next views you'll create, and to post quiz scores when quizzes are finished. </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Start by requiring the following modules in the top of the file: </w:t>
      </w:r>
    </w:p>
    <w:p w:rsid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lastRenderedPageBreak/>
        <w:t>var</w:t>
      </w:r>
      <w:proofErr w:type="gramEnd"/>
      <w:r w:rsidRPr="002278AF">
        <w:rPr>
          <w:rFonts w:ascii="Consolas" w:eastAsia="Times New Roman" w:hAnsi="Consolas" w:cs="Times New Roman"/>
          <w:color w:val="F8F8F2"/>
          <w:sz w:val="18"/>
          <w:szCs w:val="18"/>
          <w:lang w:eastAsia="en-US" w:bidi="he-IL"/>
        </w:rPr>
        <w:t xml:space="preserve"> observableModule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"data/observable"</w:t>
      </w:r>
      <w:r w:rsidRPr="002278AF">
        <w:rPr>
          <w:rFonts w:ascii="Consolas" w:eastAsia="Times New Roman" w:hAnsi="Consolas" w:cs="Times New Roman"/>
          <w:color w:val="F8F8F2"/>
          <w:sz w:val="18"/>
          <w:szCs w:val="18"/>
          <w:lang w:eastAsia="en-US" w:bidi="he-IL"/>
        </w:rPr>
        <w:t>);</w:t>
      </w:r>
    </w:p>
    <w:p w:rsidR="00575ED7" w:rsidRPr="00575ED7" w:rsidRDefault="00575ED7" w:rsidP="00575ED7">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575ED7">
        <w:rPr>
          <w:rFonts w:ascii="Consolas" w:eastAsia="Times New Roman" w:hAnsi="Consolas" w:cs="Times New Roman"/>
          <w:i/>
          <w:iCs/>
          <w:color w:val="66D9EF"/>
          <w:sz w:val="18"/>
          <w:szCs w:val="18"/>
          <w:lang w:eastAsia="en-US" w:bidi="he-IL"/>
        </w:rPr>
        <w:t>var</w:t>
      </w:r>
      <w:proofErr w:type="gramEnd"/>
      <w:r w:rsidRPr="00575ED7">
        <w:rPr>
          <w:rFonts w:ascii="Consolas" w:eastAsia="Times New Roman" w:hAnsi="Consolas" w:cs="Times New Roman"/>
          <w:color w:val="F8F8F2"/>
          <w:sz w:val="18"/>
          <w:szCs w:val="18"/>
          <w:lang w:eastAsia="en-US" w:bidi="he-IL"/>
        </w:rPr>
        <w:t xml:space="preserve"> mockQuestionsData </w:t>
      </w:r>
      <w:r w:rsidRPr="00575ED7">
        <w:rPr>
          <w:rFonts w:ascii="Consolas" w:eastAsia="Times New Roman" w:hAnsi="Consolas" w:cs="Times New Roman"/>
          <w:color w:val="F92672"/>
          <w:sz w:val="18"/>
          <w:szCs w:val="18"/>
          <w:lang w:eastAsia="en-US" w:bidi="he-IL"/>
        </w:rPr>
        <w:t>=</w:t>
      </w:r>
      <w:r w:rsidRPr="00575ED7">
        <w:rPr>
          <w:rFonts w:ascii="Consolas" w:eastAsia="Times New Roman" w:hAnsi="Consolas" w:cs="Times New Roman"/>
          <w:color w:val="F8F8F2"/>
          <w:sz w:val="18"/>
          <w:szCs w:val="18"/>
          <w:lang w:eastAsia="en-US" w:bidi="he-IL"/>
        </w:rPr>
        <w:t xml:space="preserve"> </w:t>
      </w:r>
      <w:r w:rsidRPr="00575ED7">
        <w:rPr>
          <w:rFonts w:ascii="Consolas" w:eastAsia="Times New Roman" w:hAnsi="Consolas" w:cs="Times New Roman"/>
          <w:color w:val="66D9EF"/>
          <w:sz w:val="18"/>
          <w:szCs w:val="18"/>
          <w:lang w:eastAsia="en-US" w:bidi="he-IL"/>
        </w:rPr>
        <w:t>require</w:t>
      </w:r>
      <w:r w:rsidRPr="00575ED7">
        <w:rPr>
          <w:rFonts w:ascii="Consolas" w:eastAsia="Times New Roman" w:hAnsi="Consolas" w:cs="Times New Roman"/>
          <w:color w:val="F8F8F2"/>
          <w:sz w:val="18"/>
          <w:szCs w:val="18"/>
          <w:lang w:eastAsia="en-US" w:bidi="he-IL"/>
        </w:rPr>
        <w:t>(</w:t>
      </w:r>
      <w:r w:rsidRPr="00575ED7">
        <w:rPr>
          <w:rFonts w:ascii="Consolas" w:eastAsia="Times New Roman" w:hAnsi="Consolas" w:cs="Times New Roman"/>
          <w:color w:val="E6DB74"/>
          <w:sz w:val="18"/>
          <w:szCs w:val="18"/>
          <w:lang w:eastAsia="en-US" w:bidi="he-IL"/>
        </w:rPr>
        <w:t>"../../mockData/mockQuestionsData.json"</w:t>
      </w:r>
      <w:r w:rsidRPr="00575ED7">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config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"../../shared/config"</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Declare the view model as an observable, utilizing the observable constructor to initialize it with data that you pass in when creating a new quizViewModel: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function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quizViewModel</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quiz</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viewModel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observableModule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u w:val="single"/>
          <w:lang w:eastAsia="en-US" w:bidi="he-IL"/>
        </w:rPr>
        <w:t>fromObject</w:t>
      </w:r>
      <w:r w:rsidRPr="002278AF">
        <w:rPr>
          <w:rFonts w:ascii="Consolas" w:eastAsia="Times New Roman" w:hAnsi="Consolas" w:cs="Times New Roman"/>
          <w:color w:val="F8F8F2"/>
          <w:sz w:val="18"/>
          <w:szCs w:val="18"/>
          <w:lang w:eastAsia="en-US" w:bidi="he-IL"/>
        </w:rPr>
        <w:t>(quiz)</w:t>
      </w:r>
    </w:p>
    <w:p w:rsid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viewModel.currentScore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0</w:t>
      </w:r>
      <w:r w:rsidRPr="002278AF">
        <w:rPr>
          <w:rFonts w:ascii="Consolas" w:eastAsia="Times New Roman" w:hAnsi="Consolas" w:cs="Times New Roman"/>
          <w:color w:val="F8F8F2"/>
          <w:sz w:val="18"/>
          <w:szCs w:val="18"/>
          <w:lang w:eastAsia="en-US" w:bidi="he-IL"/>
        </w:rPr>
        <w:t>;</w:t>
      </w:r>
    </w:p>
    <w:p w:rsidR="00D80A73" w:rsidRPr="00805147" w:rsidRDefault="00D80A73"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viewModel;</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module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quizViewModel;</w:t>
      </w:r>
    </w:p>
    <w:p w:rsidR="002278AF" w:rsidRPr="002278AF" w:rsidRDefault="002278AF" w:rsidP="00EE327D">
      <w:pPr>
        <w:spacing w:before="0" w:after="160" w:line="259" w:lineRule="auto"/>
        <w:jc w:val="both"/>
        <w:rPr>
          <w:rFonts w:ascii="Calibri" w:eastAsia="Calibri" w:hAnsi="Calibri" w:cs="Arial"/>
          <w:lang w:eastAsia="en-US" w:bidi="he-IL"/>
        </w:rPr>
      </w:pP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The new quizViewModel will have upon its creation the same data as the one held in the quiz list for it plus an extra piece of data you're adding here: the users' current score in the quiz, which is always zero, as they have yet to answer any questions.</w:t>
      </w:r>
    </w:p>
    <w:p w:rsidR="002278AF" w:rsidRDefault="002278AF" w:rsidP="00EE327D">
      <w:pPr>
        <w:pStyle w:val="Heading5"/>
        <w:jc w:val="both"/>
      </w:pPr>
      <w:r>
        <w:t>Add related questions to the quiz view-model</w:t>
      </w:r>
    </w:p>
    <w:p w:rsidR="002278AF" w:rsidRDefault="002278AF" w:rsidP="00EE327D">
      <w:pPr>
        <w:jc w:val="both"/>
      </w:pPr>
      <w:r>
        <w:t xml:space="preserve">Next, add functions that will use the quiz's id to load related questions to it. </w:t>
      </w:r>
    </w:p>
    <w:p w:rsidR="002278AF" w:rsidRDefault="002278AF" w:rsidP="00EE327D">
      <w:pPr>
        <w:jc w:val="both"/>
      </w:pPr>
      <w:r>
        <w:t>As with quiz-list loading, this will be done either from the local data or from the server, according to what's in your config.js file, and will return a promise. When loading quizzes from the back-end, the server already handles the questions' filtering for us, but for local data you need to do this yourself:</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loadBackEndDataQuestions</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fetch</w:t>
      </w:r>
      <w:r w:rsidRPr="002278AF">
        <w:rPr>
          <w:rFonts w:ascii="Consolas" w:eastAsia="Times New Roman" w:hAnsi="Consolas" w:cs="Times New Roman"/>
          <w:color w:val="F8F8F2"/>
          <w:sz w:val="18"/>
          <w:szCs w:val="18"/>
          <w:lang w:eastAsia="en-US" w:bidi="he-IL"/>
        </w:rPr>
        <w:t xml:space="preserve">(config.apiUrl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E6DB74"/>
          <w:sz w:val="18"/>
          <w:szCs w:val="18"/>
          <w:lang w:eastAsia="en-US" w:bidi="he-IL"/>
        </w:rPr>
        <w:t>'quizzes/'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quiz.id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E6DB74"/>
          <w:sz w:val="18"/>
          <w:szCs w:val="18"/>
          <w:lang w:eastAsia="en-US" w:bidi="he-IL"/>
        </w:rPr>
        <w:t>'/questions'</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handleErrors)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response</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response.</w:t>
      </w:r>
      <w:r w:rsidRPr="002278AF">
        <w:rPr>
          <w:rFonts w:ascii="Consolas" w:eastAsia="Times New Roman" w:hAnsi="Consolas" w:cs="Times New Roman"/>
          <w:color w:val="A6E22E"/>
          <w:sz w:val="18"/>
          <w:szCs w:val="18"/>
          <w:lang w:eastAsia="en-US" w:bidi="he-IL"/>
        </w:rPr>
        <w:t>json</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data</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data;</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color w:val="A6E22E"/>
          <w:sz w:val="18"/>
          <w:szCs w:val="18"/>
          <w:lang w:eastAsia="en-US" w:bidi="he-IL"/>
        </w:rPr>
        <w:t>loadMockDataQuestions</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quizRelatedQuestions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mockQuestionsData.</w:t>
      </w:r>
      <w:r w:rsidRPr="002278AF">
        <w:rPr>
          <w:rFonts w:ascii="Consolas" w:eastAsia="Times New Roman" w:hAnsi="Consolas" w:cs="Times New Roman"/>
          <w:color w:val="A6E22E"/>
          <w:sz w:val="18"/>
          <w:szCs w:val="18"/>
          <w:lang w:eastAsia="en-US" w:bidi="he-IL"/>
        </w:rPr>
        <w:t>filter</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q</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r w:rsidRPr="002278AF">
        <w:rPr>
          <w:rFonts w:ascii="Consolas" w:eastAsia="Times New Roman" w:hAnsi="Consolas" w:cs="Times New Roman"/>
          <w:color w:val="F8F8F2"/>
          <w:sz w:val="18"/>
          <w:szCs w:val="18"/>
          <w:lang w:eastAsia="en-US" w:bidi="he-IL"/>
        </w:rPr>
        <w:t xml:space="preserve"> q.quiz_id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quiz.id)</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quizRelatedQuestions;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viewModel.</w:t>
      </w:r>
      <w:r w:rsidRPr="002278AF">
        <w:rPr>
          <w:rFonts w:ascii="Consolas" w:eastAsia="Times New Roman" w:hAnsi="Consolas" w:cs="Times New Roman"/>
          <w:color w:val="A6E22E"/>
          <w:sz w:val="18"/>
          <w:szCs w:val="18"/>
          <w:lang w:eastAsia="en-US" w:bidi="he-IL"/>
        </w:rPr>
        <w:t>loadQuestions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if</w:t>
      </w:r>
      <w:proofErr w:type="gramEnd"/>
      <w:r w:rsidRPr="002278AF">
        <w:rPr>
          <w:rFonts w:ascii="Consolas" w:eastAsia="Times New Roman" w:hAnsi="Consolas" w:cs="Times New Roman"/>
          <w:color w:val="F8F8F2"/>
          <w:sz w:val="18"/>
          <w:szCs w:val="18"/>
          <w:lang w:eastAsia="en-US" w:bidi="he-IL"/>
        </w:rPr>
        <w:t xml:space="preserve"> (config.useLocalData)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lastRenderedPageBreak/>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Promise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resolve</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66D9EF"/>
          <w:sz w:val="18"/>
          <w:szCs w:val="18"/>
          <w:lang w:eastAsia="en-US" w:bidi="he-IL"/>
        </w:rPr>
        <w:t>setTimeout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 xml:space="preserve">resolve, </w:t>
      </w:r>
      <w:r w:rsidRPr="002278AF">
        <w:rPr>
          <w:rFonts w:ascii="Consolas" w:eastAsia="Times New Roman" w:hAnsi="Consolas" w:cs="Times New Roman"/>
          <w:color w:val="AE81FF"/>
          <w:sz w:val="18"/>
          <w:szCs w:val="18"/>
          <w:lang w:eastAsia="en-US" w:bidi="he-IL"/>
        </w:rPr>
        <w:t>2000</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loadMockDataQuestions);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else</w:t>
      </w:r>
      <w:proofErr w:type="gramEnd"/>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92672"/>
          <w:sz w:val="18"/>
          <w:szCs w:val="18"/>
          <w:lang w:eastAsia="en-US" w:bidi="he-IL"/>
        </w:rPr>
        <w:t>return</w:t>
      </w:r>
      <w:proofErr w:type="gramEnd"/>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Promise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resolve</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66D9EF"/>
          <w:sz w:val="18"/>
          <w:szCs w:val="18"/>
          <w:lang w:eastAsia="en-US" w:bidi="he-IL"/>
        </w:rPr>
        <w:t>setTimeout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 xml:space="preserve">resolve, </w:t>
      </w:r>
      <w:r w:rsidRPr="002278AF">
        <w:rPr>
          <w:rFonts w:ascii="Consolas" w:eastAsia="Times New Roman" w:hAnsi="Consolas" w:cs="Times New Roman"/>
          <w:color w:val="AE81FF"/>
          <w:sz w:val="18"/>
          <w:szCs w:val="18"/>
          <w:lang w:eastAsia="en-US" w:bidi="he-IL"/>
        </w:rPr>
        <w:t>2000</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loadBackEndDataQuestions);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60295C" w:rsidRDefault="0060295C" w:rsidP="00EE327D">
      <w:pPr>
        <w:pStyle w:val="Heading5"/>
        <w:jc w:val="both"/>
      </w:pPr>
      <w:r>
        <w:t>Connect the quiz view-model to the code-behind</w:t>
      </w:r>
    </w:p>
    <w:p w:rsidR="002278AF" w:rsidRDefault="002278AF" w:rsidP="00F3264D">
      <w:pPr>
        <w:jc w:val="both"/>
      </w:pPr>
      <w:r>
        <w:t xml:space="preserve">In your quiz-list-view.js, require the QuizViewModel: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QuizViewModel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'../../shared/view-models/quiz-view-model'</w:t>
      </w:r>
      <w:r w:rsidRPr="002278AF">
        <w:rPr>
          <w:rFonts w:ascii="Consolas" w:eastAsia="Times New Roman" w:hAnsi="Consolas" w:cs="Times New Roman"/>
          <w:color w:val="F8F8F2"/>
          <w:sz w:val="18"/>
          <w:szCs w:val="18"/>
          <w:lang w:eastAsia="en-US" w:bidi="he-IL"/>
        </w:rPr>
        <w:t>);</w:t>
      </w:r>
    </w:p>
    <w:p w:rsidR="002278AF" w:rsidRDefault="002278AF" w:rsidP="00EE327D">
      <w:pPr>
        <w:jc w:val="both"/>
      </w:pPr>
      <w:r>
        <w:t xml:space="preserve">Replace the recently created 'onSelectQuiz' function with the following function: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onSelectQuiz</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args</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selectedQuizData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args.view.bindingContext;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QuizViewModel</w:t>
      </w:r>
      <w:r w:rsidRPr="002278AF">
        <w:rPr>
          <w:rFonts w:ascii="Consolas" w:eastAsia="Times New Roman" w:hAnsi="Consolas" w:cs="Times New Roman"/>
          <w:color w:val="F8F8F2"/>
          <w:sz w:val="18"/>
          <w:szCs w:val="18"/>
          <w:lang w:eastAsia="en-US" w:bidi="he-IL"/>
        </w:rPr>
        <w:t>(selectedQuizData);</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quizListData.</w:t>
      </w:r>
      <w:r w:rsidRPr="002278AF">
        <w:rPr>
          <w:rFonts w:ascii="Consolas" w:eastAsia="Times New Roman" w:hAnsi="Consolas" w:cs="Times New Roman"/>
          <w:color w:val="66D9EF"/>
          <w:sz w:val="18"/>
          <w:szCs w:val="18"/>
          <w:lang w:eastAsia="en-US" w:bidi="he-IL"/>
        </w:rPr>
        <w:t>set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"isLoading"</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true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w:t>
      </w:r>
      <w:r w:rsidRPr="002278AF">
        <w:rPr>
          <w:rFonts w:ascii="Consolas" w:eastAsia="Times New Roman" w:hAnsi="Consolas" w:cs="Times New Roman"/>
          <w:color w:val="A6E22E"/>
          <w:sz w:val="18"/>
          <w:szCs w:val="18"/>
          <w:lang w:eastAsia="en-US" w:bidi="he-IL"/>
        </w:rPr>
        <w:t>loadQuestions</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color w:val="F8F8F2"/>
          <w:sz w:val="18"/>
          <w:szCs w:val="18"/>
          <w:lang w:eastAsia="en-US" w:bidi="he-IL"/>
        </w:rPr>
        <w:t>quizListData.</w:t>
      </w:r>
      <w:r w:rsidRPr="002278AF">
        <w:rPr>
          <w:rFonts w:ascii="Consolas" w:eastAsia="Times New Roman" w:hAnsi="Consolas" w:cs="Times New Roman"/>
          <w:color w:val="66D9EF"/>
          <w:sz w:val="18"/>
          <w:szCs w:val="18"/>
          <w:lang w:eastAsia="en-US" w:bidi="he-IL"/>
        </w:rPr>
        <w:t>set</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"isLoading"</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false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var</w:t>
      </w:r>
      <w:proofErr w:type="gramEnd"/>
      <w:r w:rsidRPr="002278AF">
        <w:rPr>
          <w:rFonts w:ascii="Consolas" w:eastAsia="Times New Roman" w:hAnsi="Consolas" w:cs="Times New Roman"/>
          <w:color w:val="F8F8F2"/>
          <w:sz w:val="18"/>
          <w:szCs w:val="18"/>
          <w:lang w:eastAsia="en-US" w:bidi="he-IL"/>
        </w:rPr>
        <w:t xml:space="preserve"> quizLength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quiz.questions.length;</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roofErr w:type="gramStart"/>
      <w:r w:rsidRPr="002278AF">
        <w:rPr>
          <w:rFonts w:ascii="Consolas" w:eastAsia="Times New Roman" w:hAnsi="Consolas" w:cs="Times New Roman"/>
          <w:i/>
          <w:iCs/>
          <w:color w:val="66D9EF"/>
          <w:sz w:val="18"/>
          <w:szCs w:val="18"/>
          <w:lang w:eastAsia="en-US" w:bidi="he-IL"/>
        </w:rPr>
        <w:t>console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66D9EF"/>
          <w:sz w:val="18"/>
          <w:szCs w:val="18"/>
          <w:lang w:eastAsia="en-US" w:bidi="he-IL"/>
        </w:rPr>
        <w:t>log</w:t>
      </w:r>
      <w:r w:rsidRPr="002278AF">
        <w:rPr>
          <w:rFonts w:ascii="Consolas" w:eastAsia="Times New Roman" w:hAnsi="Consolas" w:cs="Times New Roman"/>
          <w:color w:val="F8F8F2"/>
          <w:sz w:val="18"/>
          <w:szCs w:val="18"/>
          <w:lang w:eastAsia="en-US" w:bidi="he-IL"/>
        </w:rPr>
        <w:t>(</w:t>
      </w:r>
      <w:proofErr w:type="gramEnd"/>
      <w:r w:rsidRPr="002278AF">
        <w:rPr>
          <w:rFonts w:ascii="Consolas" w:eastAsia="Times New Roman" w:hAnsi="Consolas" w:cs="Times New Roman"/>
          <w:color w:val="E6DB74"/>
          <w:sz w:val="18"/>
          <w:szCs w:val="18"/>
          <w:lang w:eastAsia="en-US" w:bidi="he-IL"/>
        </w:rPr>
        <w:t>'quizLength: '</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quizLength);</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Default="002278AF" w:rsidP="00EE327D">
      <w:pPr>
        <w:jc w:val="both"/>
      </w:pPr>
      <w:r>
        <w:t xml:space="preserve">Here, you're initializing a new QuizViewModel using the binding context of the selected quiz. You are then loading questions to it. As </w:t>
      </w:r>
      <w:r w:rsidR="0060295C">
        <w:t xml:space="preserve">previously done for the loading of the list of quizzes, </w:t>
      </w:r>
      <w:r>
        <w:t xml:space="preserve">the data context's "isLoading" property is set to true while this is going on. </w:t>
      </w:r>
    </w:p>
    <w:p w:rsidR="0060295C" w:rsidRDefault="0060295C" w:rsidP="00EE327D">
      <w:pPr>
        <w:jc w:val="both"/>
      </w:pPr>
      <w:r>
        <w:t>The quizLength variable will be used soon, for now it can give a good indication if all is in order so far (check, for example, that you're getting zero only for the 'Movies' quiz);</w:t>
      </w:r>
    </w:p>
    <w:p w:rsidR="0060295C" w:rsidRDefault="0060295C" w:rsidP="00EE327D">
      <w:pPr>
        <w:jc w:val="both"/>
      </w:pPr>
    </w:p>
    <w:p w:rsidR="0060295C" w:rsidRDefault="0060295C" w:rsidP="00EE327D">
      <w:pPr>
        <w:jc w:val="both"/>
      </w:pPr>
      <w:r>
        <w:t xml:space="preserve">Next you'll be using the data for this quiz to navigate between its questions, but to do that you'll first </w:t>
      </w:r>
      <w:r w:rsidR="002E642D">
        <w:t>need to create a question view and a question view-model, and to support navigation with context transfer to this new view.</w:t>
      </w:r>
    </w:p>
    <w:p w:rsidR="0060295C" w:rsidRDefault="0060295C" w:rsidP="00EE327D">
      <w:pPr>
        <w:jc w:val="both"/>
        <w:rPr>
          <w:rFonts w:ascii="Calibri" w:eastAsia="Calibri" w:hAnsi="Calibri" w:cs="Arial"/>
          <w:lang w:eastAsia="en-US" w:bidi="he-IL"/>
        </w:rPr>
      </w:pPr>
      <w:r>
        <w:rPr>
          <w:rFonts w:ascii="Calibri" w:eastAsia="Calibri" w:hAnsi="Calibri" w:cs="Arial"/>
          <w:lang w:eastAsia="en-US" w:bidi="he-IL"/>
        </w:rPr>
        <w:br w:type="page"/>
      </w:r>
    </w:p>
    <w:p w:rsidR="002278AF" w:rsidRDefault="0060295C" w:rsidP="00EE327D">
      <w:pPr>
        <w:pStyle w:val="Title"/>
        <w:jc w:val="both"/>
        <w:rPr>
          <w:lang w:eastAsia="en-US" w:bidi="he-IL"/>
        </w:rPr>
      </w:pPr>
      <w:r>
        <w:rPr>
          <w:lang w:eastAsia="en-US" w:bidi="he-IL"/>
        </w:rPr>
        <w:lastRenderedPageBreak/>
        <w:t>Create The question view</w:t>
      </w:r>
    </w:p>
    <w:p w:rsidR="002E642D" w:rsidRDefault="002E642D" w:rsidP="00EE327D">
      <w:pPr>
        <w:pStyle w:val="Heading1"/>
        <w:jc w:val="both"/>
      </w:pPr>
      <w:r>
        <w:t>Initialize the question-view</w:t>
      </w:r>
    </w:p>
    <w:p w:rsidR="002E642D" w:rsidRDefault="002E642D" w:rsidP="00EE327D">
      <w:pPr>
        <w:jc w:val="both"/>
      </w:pPr>
      <w:r>
        <w:t>Create a new folder in the 'views' folder named 'question-view'. Create three files in it with the same name and with the suffixes .js, .xml and .css.</w:t>
      </w:r>
    </w:p>
    <w:p w:rsidR="002E642D" w:rsidRPr="002E642D" w:rsidRDefault="002E642D" w:rsidP="00EE327D">
      <w:pPr>
        <w:jc w:val="both"/>
      </w:pPr>
      <w:r w:rsidRPr="002E642D">
        <w:t xml:space="preserve">In the .xml file, paste the following initial markup: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&lt;</w:t>
      </w:r>
      <w:r w:rsidRPr="002E642D">
        <w:rPr>
          <w:rFonts w:ascii="Consolas" w:eastAsia="Times New Roman" w:hAnsi="Consolas" w:cs="Times New Roman"/>
          <w:color w:val="F92672"/>
          <w:sz w:val="18"/>
          <w:szCs w:val="18"/>
          <w:lang w:eastAsia="en-US" w:bidi="he-IL"/>
        </w:rPr>
        <w:t>Page</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xmlns</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"http://schemas.nativescript.org/tns.xsd"</w:t>
      </w:r>
    </w:p>
    <w:p w:rsidR="002E642D" w:rsidRDefault="002E642D"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actionBarHidden</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"true"</w:t>
      </w:r>
    </w:p>
    <w:p w:rsidR="002E642D" w:rsidRPr="002E642D" w:rsidRDefault="002E642D" w:rsidP="00581374">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navigatingTo</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"questionPageNavigat</w:t>
      </w:r>
      <w:r w:rsidR="00581374">
        <w:rPr>
          <w:rFonts w:ascii="Consolas" w:eastAsia="Times New Roman" w:hAnsi="Consolas" w:cs="Times New Roman"/>
          <w:color w:val="E6DB74"/>
          <w:sz w:val="18"/>
          <w:szCs w:val="18"/>
          <w:lang w:eastAsia="en-US" w:bidi="he-IL"/>
        </w:rPr>
        <w:t>ing</w:t>
      </w:r>
      <w:r w:rsidRPr="002E642D">
        <w:rPr>
          <w:rFonts w:ascii="Consolas" w:eastAsia="Times New Roman" w:hAnsi="Consolas" w:cs="Times New Roman"/>
          <w:color w:val="E6DB74"/>
          <w:sz w:val="18"/>
          <w:szCs w:val="18"/>
          <w:lang w:eastAsia="en-US" w:bidi="he-IL"/>
        </w:rPr>
        <w:t>To"</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sidRPr="002E642D">
        <w:rPr>
          <w:rFonts w:ascii="Consolas" w:eastAsia="Times New Roman" w:hAnsi="Consolas" w:cs="Times New Roman"/>
          <w:color w:val="A6E22E"/>
          <w:sz w:val="18"/>
          <w:szCs w:val="18"/>
          <w:lang w:eastAsia="en-US" w:bidi="he-IL"/>
        </w:rPr>
        <w:t>loaded</w:t>
      </w:r>
      <w:proofErr w:type="gramEnd"/>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"onQuestionPageLoaded"</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StackLayout</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Label</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text</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"you've reached the question view!"</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Label</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text</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"{{'question id: ' + question._id}}"</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StackLayout</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&lt;/</w:t>
      </w:r>
      <w:r w:rsidRPr="002E642D">
        <w:rPr>
          <w:rFonts w:ascii="Consolas" w:eastAsia="Times New Roman" w:hAnsi="Consolas" w:cs="Times New Roman"/>
          <w:color w:val="F92672"/>
          <w:sz w:val="18"/>
          <w:szCs w:val="18"/>
          <w:lang w:eastAsia="en-US" w:bidi="he-IL"/>
        </w:rPr>
        <w:t>Page</w:t>
      </w:r>
      <w:r w:rsidRPr="002E642D">
        <w:rPr>
          <w:rFonts w:ascii="Consolas" w:eastAsia="Times New Roman" w:hAnsi="Consolas" w:cs="Times New Roman"/>
          <w:color w:val="F8F8F2"/>
          <w:sz w:val="18"/>
          <w:szCs w:val="18"/>
          <w:lang w:eastAsia="en-US" w:bidi="he-IL"/>
        </w:rPr>
        <w:t>&gt;</w:t>
      </w:r>
    </w:p>
    <w:p w:rsidR="0060295C" w:rsidRPr="002E642D" w:rsidRDefault="002E642D" w:rsidP="00EE327D">
      <w:pPr>
        <w:spacing w:before="0" w:after="160" w:line="259" w:lineRule="auto"/>
        <w:jc w:val="both"/>
        <w:rPr>
          <w:rFonts w:eastAsia="Calibri" w:cs="Calibri"/>
          <w:lang w:eastAsia="en-US" w:bidi="he-IL"/>
        </w:rPr>
      </w:pPr>
      <w:r w:rsidRPr="002E642D">
        <w:rPr>
          <w:rFonts w:eastAsia="Calibri" w:cs="Calibri"/>
          <w:lang w:eastAsia="en-US" w:bidi="he-IL"/>
        </w:rPr>
        <w:t xml:space="preserve">Note that this markup adds two eventHandlers to the page: one that hooks up to its 'loaded' event, as before, and one </w:t>
      </w:r>
      <w:r w:rsidRPr="00E27E58">
        <w:t>that</w:t>
      </w:r>
      <w:r w:rsidRPr="002E642D">
        <w:rPr>
          <w:rFonts w:eastAsia="Calibri" w:cs="Calibri"/>
          <w:lang w:eastAsia="en-US" w:bidi="he-IL"/>
        </w:rPr>
        <w:t xml:space="preserve"> </w:t>
      </w:r>
      <w:r w:rsidRPr="00E27E58">
        <w:t>hooks</w:t>
      </w:r>
      <w:r w:rsidRPr="002E642D">
        <w:rPr>
          <w:rFonts w:eastAsia="Calibri" w:cs="Calibri"/>
          <w:lang w:eastAsia="en-US" w:bidi="he-IL"/>
        </w:rPr>
        <w:t xml:space="preserve">-up to its 'navigatingTo' event, which will give you access navigation data to the page.  </w:t>
      </w:r>
    </w:p>
    <w:p w:rsidR="002E642D" w:rsidRDefault="002E642D" w:rsidP="00EE327D">
      <w:pPr>
        <w:pStyle w:val="Heading1"/>
        <w:jc w:val="both"/>
        <w:rPr>
          <w:lang w:eastAsia="en-US" w:bidi="he-IL"/>
        </w:rPr>
      </w:pPr>
      <w:r>
        <w:rPr>
          <w:lang w:eastAsia="en-US" w:bidi="he-IL"/>
        </w:rPr>
        <w:t>Add navigation to the question-view</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Use the navigation module to navigate to this page by adding the following function to navigation.js: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i/>
          <w:iCs/>
          <w:color w:val="66D9EF"/>
          <w:sz w:val="18"/>
          <w:szCs w:val="18"/>
          <w:lang w:eastAsia="en-US" w:bidi="he-IL"/>
        </w:rPr>
        <w:t>exports</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A6E22E"/>
          <w:sz w:val="18"/>
          <w:szCs w:val="18"/>
          <w:lang w:eastAsia="en-US" w:bidi="he-IL"/>
        </w:rPr>
        <w:t>goToQuestionView</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i/>
          <w:iCs/>
          <w:color w:val="66D9EF"/>
          <w:sz w:val="18"/>
          <w:szCs w:val="18"/>
          <w:lang w:eastAsia="en-US" w:bidi="he-IL"/>
        </w:rPr>
        <w:t>function</w:t>
      </w:r>
      <w:r w:rsidRPr="002E642D">
        <w:rPr>
          <w:rFonts w:ascii="Consolas" w:eastAsia="Times New Roman" w:hAnsi="Consolas" w:cs="Times New Roman"/>
          <w:color w:val="F8F8F2"/>
          <w:sz w:val="18"/>
          <w:szCs w:val="18"/>
          <w:lang w:eastAsia="en-US" w:bidi="he-IL"/>
        </w:rPr>
        <w:t xml:space="preserve"> ()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i/>
          <w:iCs/>
          <w:color w:val="66D9EF"/>
          <w:sz w:val="18"/>
          <w:szCs w:val="18"/>
          <w:lang w:eastAsia="en-US" w:bidi="he-IL"/>
        </w:rPr>
        <w:t>var</w:t>
      </w:r>
      <w:proofErr w:type="gramEnd"/>
      <w:r w:rsidRPr="002E642D">
        <w:rPr>
          <w:rFonts w:ascii="Consolas" w:eastAsia="Times New Roman" w:hAnsi="Consolas" w:cs="Times New Roman"/>
          <w:color w:val="F8F8F2"/>
          <w:sz w:val="18"/>
          <w:szCs w:val="18"/>
          <w:lang w:eastAsia="en-US" w:bidi="he-IL"/>
        </w:rPr>
        <w:t xml:space="preserve"> topmost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frameModule.</w:t>
      </w:r>
      <w:r w:rsidRPr="002E642D">
        <w:rPr>
          <w:rFonts w:ascii="Consolas" w:eastAsia="Times New Roman" w:hAnsi="Consolas" w:cs="Times New Roman"/>
          <w:color w:val="A6E22E"/>
          <w:sz w:val="18"/>
          <w:szCs w:val="18"/>
          <w:lang w:eastAsia="en-US" w:bidi="he-IL"/>
        </w:rPr>
        <w:t>topmost</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F8F8F2"/>
          <w:sz w:val="18"/>
          <w:szCs w:val="18"/>
          <w:lang w:eastAsia="en-US" w:bidi="he-IL"/>
        </w:rPr>
        <w:t>topmost.</w:t>
      </w:r>
      <w:r w:rsidRPr="002E642D">
        <w:rPr>
          <w:rFonts w:ascii="Consolas" w:eastAsia="Times New Roman" w:hAnsi="Consolas" w:cs="Times New Roman"/>
          <w:color w:val="66D9EF"/>
          <w:sz w:val="18"/>
          <w:szCs w:val="18"/>
          <w:lang w:eastAsia="en-US" w:bidi="he-IL"/>
        </w:rPr>
        <w:t>navigate</w:t>
      </w:r>
      <w:r w:rsidRPr="002E642D">
        <w:rPr>
          <w:rFonts w:ascii="Consolas" w:eastAsia="Times New Roman" w:hAnsi="Consolas" w:cs="Times New Roman"/>
          <w:color w:val="F8F8F2"/>
          <w:sz w:val="18"/>
          <w:szCs w:val="18"/>
          <w:lang w:eastAsia="en-US" w:bidi="he-IL"/>
        </w:rPr>
        <w:t>({</w:t>
      </w:r>
      <w:proofErr w:type="gramEnd"/>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roofErr w:type="gramStart"/>
      <w:r w:rsidRPr="002E642D">
        <w:rPr>
          <w:rFonts w:ascii="Consolas" w:eastAsia="Times New Roman" w:hAnsi="Consolas" w:cs="Times New Roman"/>
          <w:color w:val="F8F8F2"/>
          <w:sz w:val="18"/>
          <w:szCs w:val="18"/>
          <w:lang w:eastAsia="en-US" w:bidi="he-IL"/>
        </w:rPr>
        <w:t>moduleName</w:t>
      </w:r>
      <w:proofErr w:type="gramEnd"/>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E6DB74"/>
          <w:sz w:val="18"/>
          <w:szCs w:val="18"/>
          <w:lang w:eastAsia="en-US" w:bidi="he-IL"/>
        </w:rPr>
        <w:t>'views/question-view/question-view'</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Notice that the syntax used here is different than the one used before for navigation calls: the moduleName is specified as part of an object. The reason for that is so that other properties can be added to this object, to support data transfer. </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In the quiz-list-view.js file, require the navigation module: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2E642D">
        <w:rPr>
          <w:rFonts w:ascii="Consolas" w:eastAsia="Times New Roman" w:hAnsi="Consolas" w:cs="Times New Roman"/>
          <w:i/>
          <w:iCs/>
          <w:color w:val="66D9EF"/>
          <w:sz w:val="18"/>
          <w:szCs w:val="18"/>
          <w:lang w:eastAsia="en-US" w:bidi="he-IL"/>
        </w:rPr>
        <w:t>var</w:t>
      </w:r>
      <w:proofErr w:type="gramEnd"/>
      <w:r w:rsidRPr="002E642D">
        <w:rPr>
          <w:rFonts w:ascii="Consolas" w:eastAsia="Times New Roman" w:hAnsi="Consolas" w:cs="Times New Roman"/>
          <w:color w:val="F8F8F2"/>
          <w:sz w:val="18"/>
          <w:szCs w:val="18"/>
          <w:lang w:eastAsia="en-US" w:bidi="he-IL"/>
        </w:rPr>
        <w:t xml:space="preserve"> navigationModule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66D9EF"/>
          <w:sz w:val="18"/>
          <w:szCs w:val="18"/>
          <w:lang w:eastAsia="en-US" w:bidi="he-IL"/>
        </w:rPr>
        <w:t>require</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"../../shared/navigation"</w:t>
      </w:r>
      <w:r w:rsidRPr="002E642D">
        <w:rPr>
          <w:rFonts w:ascii="Consolas" w:eastAsia="Times New Roman" w:hAnsi="Consolas" w:cs="Times New Roman"/>
          <w:color w:val="F8F8F2"/>
          <w:sz w:val="18"/>
          <w:szCs w:val="18"/>
          <w:lang w:eastAsia="en-US" w:bidi="he-IL"/>
        </w:rPr>
        <w:t>);</w:t>
      </w:r>
    </w:p>
    <w:p w:rsid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Call the recently added 'goToQuestionView' function at the end of the 'onSelectQuiz' function: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if</w:t>
      </w:r>
      <w:proofErr w:type="gramEnd"/>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&gt;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Make sure navigation to the 'question-view' is working. It should work for all quizzes but the 'Movies' quiz.</w:t>
      </w:r>
    </w:p>
    <w:p w:rsidR="00BE19A1" w:rsidRPr="00BE19A1" w:rsidRDefault="00BE19A1" w:rsidP="00EE327D">
      <w:pPr>
        <w:pStyle w:val="Heading5"/>
        <w:jc w:val="both"/>
        <w:rPr>
          <w:lang w:eastAsia="en-US" w:bidi="he-IL"/>
        </w:rPr>
      </w:pPr>
      <w:r>
        <w:rPr>
          <w:lang w:eastAsia="en-US" w:bidi="he-IL"/>
        </w:rPr>
        <w:lastRenderedPageBreak/>
        <w:t>Handle an empty quiz using the dialogs module</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Utilize the dialogs module to handle the cases where the user chooses a quiz that has no questions related to it (</w:t>
      </w:r>
      <w:proofErr w:type="gramStart"/>
      <w:r w:rsidRPr="00BE19A1">
        <w:rPr>
          <w:rFonts w:eastAsia="Calibri" w:cs="Arial"/>
          <w:lang w:eastAsia="en-US" w:bidi="he-IL"/>
        </w:rPr>
        <w:t>quizLength  &gt;</w:t>
      </w:r>
      <w:proofErr w:type="gramEnd"/>
      <w:r w:rsidRPr="00BE19A1">
        <w:rPr>
          <w:rFonts w:eastAsia="Calibri" w:cs="Arial"/>
          <w:lang w:eastAsia="en-US" w:bidi="he-IL"/>
        </w:rPr>
        <w:t xml:space="preserve"> 0 is false):</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First – require it –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dialogs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"ui/dialogs"</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Next- add an 'else' after the previous check: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if</w:t>
      </w:r>
      <w:proofErr w:type="gramEnd"/>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&gt;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92672"/>
          <w:sz w:val="18"/>
          <w:szCs w:val="18"/>
          <w:lang w:eastAsia="en-US" w:bidi="he-IL"/>
        </w:rPr>
        <w:t>else</w:t>
      </w:r>
      <w:proofErr w:type="gramEnd"/>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dialogs.</w:t>
      </w:r>
      <w:r w:rsidRPr="00BE19A1">
        <w:rPr>
          <w:rFonts w:ascii="Consolas" w:eastAsia="Times New Roman" w:hAnsi="Consolas" w:cs="Times New Roman"/>
          <w:color w:val="66D9EF"/>
          <w:sz w:val="18"/>
          <w:szCs w:val="18"/>
          <w:lang w:eastAsia="en-US" w:bidi="he-IL"/>
        </w:rPr>
        <w:t>alert</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E6DB74"/>
          <w:sz w:val="18"/>
          <w:szCs w:val="18"/>
          <w:lang w:eastAsia="en-US" w:bidi="he-IL"/>
        </w:rPr>
        <w:t>"No questions were found for this quiz. Please try another one."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A6E22E"/>
          <w:sz w:val="18"/>
          <w:szCs w:val="18"/>
          <w:lang w:eastAsia="en-US" w:bidi="he-IL"/>
        </w:rPr>
        <w:t>then</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console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66D9EF"/>
          <w:sz w:val="18"/>
          <w:szCs w:val="18"/>
          <w:lang w:eastAsia="en-US" w:bidi="he-IL"/>
        </w:rPr>
        <w:t>log</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E6DB74"/>
          <w:sz w:val="18"/>
          <w:szCs w:val="18"/>
          <w:lang w:eastAsia="en-US" w:bidi="he-IL"/>
        </w:rPr>
        <w:t xml:space="preserve">"error loading questions. </w:t>
      </w:r>
      <w:proofErr w:type="gramStart"/>
      <w:r w:rsidRPr="00BE19A1">
        <w:rPr>
          <w:rFonts w:ascii="Consolas" w:eastAsia="Times New Roman" w:hAnsi="Consolas" w:cs="Times New Roman"/>
          <w:color w:val="E6DB74"/>
          <w:sz w:val="18"/>
          <w:szCs w:val="18"/>
          <w:lang w:eastAsia="en-US" w:bidi="he-IL"/>
        </w:rPr>
        <w:t>notification</w:t>
      </w:r>
      <w:proofErr w:type="gramEnd"/>
      <w:r w:rsidRPr="00BE19A1">
        <w:rPr>
          <w:rFonts w:ascii="Consolas" w:eastAsia="Times New Roman" w:hAnsi="Consolas" w:cs="Times New Roman"/>
          <w:color w:val="E6DB74"/>
          <w:sz w:val="18"/>
          <w:szCs w:val="18"/>
          <w:lang w:eastAsia="en-US" w:bidi="he-IL"/>
        </w:rPr>
        <w:t xml:space="preserve"> dialog closed."</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You can test this is working by </w:t>
      </w:r>
      <w:r w:rsidR="00557D5D">
        <w:rPr>
          <w:rFonts w:eastAsia="Calibri" w:cs="Arial"/>
          <w:lang w:eastAsia="en-US" w:bidi="he-IL"/>
        </w:rPr>
        <w:t>tapping</w:t>
      </w:r>
      <w:r w:rsidRPr="00BE19A1">
        <w:rPr>
          <w:rFonts w:eastAsia="Calibri" w:cs="Arial"/>
          <w:lang w:eastAsia="en-US" w:bidi="he-IL"/>
        </w:rPr>
        <w:t xml:space="preserve"> the 'Movies' quiz. This should be the result:</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7807E138" wp14:editId="0A7C6719">
            <wp:extent cx="2057687" cy="36581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687" cy="3658111"/>
                    </a:xfrm>
                    <a:prstGeom prst="rect">
                      <a:avLst/>
                    </a:prstGeom>
                  </pic:spPr>
                </pic:pic>
              </a:graphicData>
            </a:graphic>
          </wp:inline>
        </w:drawing>
      </w:r>
    </w:p>
    <w:p w:rsidR="002E642D" w:rsidRDefault="002E642D" w:rsidP="00EE327D">
      <w:pPr>
        <w:spacing w:before="0" w:after="160" w:line="259" w:lineRule="auto"/>
        <w:jc w:val="both"/>
        <w:rPr>
          <w:rFonts w:ascii="Calibri" w:eastAsia="Calibri" w:hAnsi="Calibri" w:cs="Arial"/>
          <w:lang w:eastAsia="en-US" w:bidi="he-IL"/>
        </w:rPr>
      </w:pPr>
    </w:p>
    <w:p w:rsidR="00BE19A1" w:rsidRDefault="00BE19A1" w:rsidP="00EE327D">
      <w:pPr>
        <w:pStyle w:val="Heading5"/>
        <w:jc w:val="both"/>
        <w:rPr>
          <w:lang w:eastAsia="en-US" w:bidi="he-IL"/>
        </w:rPr>
      </w:pPr>
      <w:r>
        <w:rPr>
          <w:lang w:eastAsia="en-US" w:bidi="he-IL"/>
        </w:rPr>
        <w:t>Expand navigation to the question view</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lastRenderedPageBreak/>
        <w:t xml:space="preserve">To be able to navigate to specific questions from the quizzes, you'll need to pass the quiz data to the navigation function. This will be done in the 'onSelectQuiz' handler in quiz-list.js like this: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roofErr w:type="gramEnd"/>
      <w:r w:rsidRPr="00BE19A1">
        <w:rPr>
          <w:rFonts w:ascii="Consolas" w:eastAsia="Times New Roman" w:hAnsi="Consolas" w:cs="Times New Roman"/>
          <w:color w:val="F8F8F2"/>
          <w:sz w:val="18"/>
          <w:szCs w:val="18"/>
          <w:lang w:eastAsia="en-US" w:bidi="he-IL"/>
        </w:rPr>
        <w:t xml:space="preserve">quiz,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You're also passing a zero there, as this is the index of the first quiz question. </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The </w:t>
      </w:r>
      <w:r w:rsidR="00874CD1" w:rsidRPr="00874CD1">
        <w:rPr>
          <w:rFonts w:eastAsia="Calibri" w:cs="Arial"/>
          <w:lang w:eastAsia="en-US" w:bidi="he-IL"/>
        </w:rPr>
        <w:t>'</w:t>
      </w:r>
      <w:r w:rsidRPr="00BE19A1">
        <w:rPr>
          <w:rFonts w:eastAsia="Calibri" w:cs="Arial"/>
          <w:lang w:eastAsia="en-US" w:bidi="he-IL"/>
        </w:rPr>
        <w:t>goToQuestionView</w:t>
      </w:r>
      <w:r w:rsidR="00874CD1" w:rsidRPr="00874CD1">
        <w:rPr>
          <w:rFonts w:eastAsia="Calibri" w:cs="Arial"/>
          <w:lang w:eastAsia="en-US" w:bidi="he-IL"/>
        </w:rPr>
        <w:t>'</w:t>
      </w:r>
      <w:r w:rsidRPr="00BE19A1">
        <w:rPr>
          <w:rFonts w:eastAsia="Calibri" w:cs="Arial"/>
          <w:lang w:eastAsia="en-US" w:bidi="he-IL"/>
        </w:rPr>
        <w:t xml:space="preserve"> function can now take this into account, and pass these on as the context of the navigation data: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quiz</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index</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topmost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frameModule.</w:t>
      </w:r>
      <w:r w:rsidRPr="00BE19A1">
        <w:rPr>
          <w:rFonts w:ascii="Consolas" w:eastAsia="Times New Roman" w:hAnsi="Consolas" w:cs="Times New Roman"/>
          <w:color w:val="A6E22E"/>
          <w:sz w:val="18"/>
          <w:szCs w:val="18"/>
          <w:lang w:eastAsia="en-US" w:bidi="he-IL"/>
        </w:rPr>
        <w:t>topmost</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topmost.</w:t>
      </w:r>
      <w:r w:rsidRPr="00BE19A1">
        <w:rPr>
          <w:rFonts w:ascii="Consolas" w:eastAsia="Times New Roman" w:hAnsi="Consolas" w:cs="Times New Roman"/>
          <w:color w:val="66D9EF"/>
          <w:sz w:val="18"/>
          <w:szCs w:val="18"/>
          <w:lang w:eastAsia="en-US" w:bidi="he-IL"/>
        </w:rPr>
        <w:t>navigate</w:t>
      </w:r>
      <w:r w:rsidRPr="00BE19A1">
        <w:rPr>
          <w:rFonts w:ascii="Consolas" w:eastAsia="Times New Roman" w:hAnsi="Consolas" w:cs="Times New Roman"/>
          <w:color w:val="F8F8F2"/>
          <w:sz w:val="18"/>
          <w:szCs w:val="18"/>
          <w:lang w:eastAsia="en-US" w:bidi="he-IL"/>
        </w:rPr>
        <w:t>({</w:t>
      </w:r>
      <w:proofErr w:type="gramEnd"/>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moduleName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'views/question-view/question-view'</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context</w:t>
      </w:r>
      <w:proofErr w:type="gramEnd"/>
      <w:r w:rsidRPr="00BE19A1">
        <w:rPr>
          <w:rFonts w:ascii="Consolas" w:eastAsia="Times New Roman" w:hAnsi="Consolas" w:cs="Times New Roman"/>
          <w:color w:val="F8F8F2"/>
          <w:sz w:val="18"/>
          <w:szCs w:val="18"/>
          <w:lang w:eastAsia="en-US" w:bidi="he-IL"/>
        </w:rPr>
        <w:t>: { quiz: quiz, currentQuestionIndex: index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backstackVisible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false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transition</w:t>
      </w:r>
      <w:proofErr w:type="gramEnd"/>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name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"slide"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duration</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350</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curve</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E6DB74"/>
          <w:sz w:val="18"/>
          <w:szCs w:val="18"/>
          <w:lang w:eastAsia="en-US" w:bidi="he-IL"/>
        </w:rPr>
        <w:t>"easeIn"</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Note that in the navigate command you're also setting the 'backstackVisible' property of the question-view to false. This means that a user who navigated away from the question view will not be able to return to it by pressing back.</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Also, by adding the 'transition' property, you're creating an animation every time you navigate to this page: this one is doing a 'slide' animation (by default it's from left to right) that lasts 350ms and uses an 'easeIn' curve. </w:t>
      </w:r>
    </w:p>
    <w:p w:rsidR="00BE19A1" w:rsidRDefault="00BE19A1" w:rsidP="00EE327D">
      <w:pPr>
        <w:spacing w:before="0" w:after="160" w:line="259" w:lineRule="auto"/>
        <w:jc w:val="both"/>
        <w:rPr>
          <w:rFonts w:ascii="Calibri" w:eastAsia="Calibri" w:hAnsi="Calibri" w:cs="Arial"/>
          <w:lang w:eastAsia="en-US" w:bidi="he-IL"/>
        </w:rPr>
      </w:pPr>
    </w:p>
    <w:p w:rsidR="00874CD1" w:rsidRPr="00BE19A1" w:rsidRDefault="00874CD1" w:rsidP="00EE327D">
      <w:pPr>
        <w:pStyle w:val="Heading5"/>
        <w:jc w:val="both"/>
        <w:rPr>
          <w:lang w:eastAsia="en-US" w:bidi="he-IL"/>
        </w:rPr>
      </w:pPr>
      <w:r>
        <w:rPr>
          <w:lang w:eastAsia="en-US" w:bidi="he-IL"/>
        </w:rPr>
        <w:t>Create a question view-model</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To hold the logic for the question-view, create a view-model in the shared/view-models folder and name it 'question-view-model.js'. Again, use the observable module which helps keep track of changes in the UI</w:t>
      </w:r>
      <w:r w:rsidR="00874CD1">
        <w:rPr>
          <w:rFonts w:eastAsia="Calibri" w:cs="Arial"/>
          <w:lang w:eastAsia="en-US" w:bidi="he-IL"/>
        </w:rPr>
        <w:t xml:space="preserve"> and initialize the view model with the following</w:t>
      </w:r>
      <w:r w:rsidRPr="00BE19A1">
        <w:rPr>
          <w:rFonts w:eastAsia="Calibri" w:cs="Arial"/>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observableModule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"data/observable"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function</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lang w:eastAsia="en-US" w:bidi="he-IL"/>
        </w:rPr>
        <w:t>questionViewModel</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FD971F"/>
          <w:sz w:val="18"/>
          <w:szCs w:val="18"/>
          <w:lang w:eastAsia="en-US" w:bidi="he-IL"/>
        </w:rPr>
        <w:t>question</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viewModel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observableModule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u w:val="single"/>
          <w:lang w:eastAsia="en-US" w:bidi="he-IL"/>
        </w:rPr>
        <w:t>fromObject</w:t>
      </w:r>
      <w:r w:rsidRPr="00BE19A1">
        <w:rPr>
          <w:rFonts w:ascii="Consolas" w:eastAsia="Times New Roman" w:hAnsi="Consolas" w:cs="Times New Roman"/>
          <w:color w:val="F8F8F2"/>
          <w:sz w:val="18"/>
          <w:szCs w:val="18"/>
          <w:lang w:eastAsia="en-US" w:bidi="he-IL"/>
        </w:rPr>
        <w:t>(question);</w:t>
      </w:r>
    </w:p>
    <w:p w:rsidR="00D80A73" w:rsidRPr="00805147" w:rsidRDefault="00D80A73"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92672"/>
          <w:sz w:val="18"/>
          <w:szCs w:val="18"/>
          <w:lang w:eastAsia="en-US" w:bidi="he-IL"/>
        </w:rPr>
        <w:t>return</w:t>
      </w:r>
      <w:proofErr w:type="gramEnd"/>
      <w:r w:rsidRPr="00BE19A1">
        <w:rPr>
          <w:rFonts w:ascii="Consolas" w:eastAsia="Times New Roman" w:hAnsi="Consolas" w:cs="Times New Roman"/>
          <w:color w:val="F8F8F2"/>
          <w:sz w:val="18"/>
          <w:szCs w:val="18"/>
          <w:lang w:eastAsia="en-US" w:bidi="he-IL"/>
        </w:rPr>
        <w:t xml:space="preserve"> viewModel;</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questionViewModel;</w:t>
      </w:r>
    </w:p>
    <w:p w:rsidR="00BE19A1" w:rsidRDefault="00874CD1" w:rsidP="00EE327D">
      <w:pPr>
        <w:pStyle w:val="Heading5"/>
        <w:jc w:val="both"/>
        <w:rPr>
          <w:lang w:eastAsia="en-US" w:bidi="he-IL"/>
        </w:rPr>
      </w:pPr>
      <w:r>
        <w:rPr>
          <w:lang w:eastAsia="en-US" w:bidi="he-IL"/>
        </w:rPr>
        <w:lastRenderedPageBreak/>
        <w:t>connect the view with the view-model</w:t>
      </w:r>
    </w:p>
    <w:p w:rsidR="00874CD1" w:rsidRPr="00BE19A1" w:rsidRDefault="00874CD1"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 i</w:t>
      </w:r>
      <w:r w:rsidR="00BE19A1" w:rsidRPr="00BE19A1">
        <w:rPr>
          <w:rFonts w:ascii="Calibri" w:eastAsia="Calibri" w:hAnsi="Calibri" w:cs="Arial"/>
          <w:lang w:eastAsia="en-US" w:bidi="he-IL"/>
        </w:rPr>
        <w:t>n the question-view.</w:t>
      </w:r>
      <w:r>
        <w:rPr>
          <w:rFonts w:ascii="Calibri" w:eastAsia="Calibri" w:hAnsi="Calibri" w:cs="Arial"/>
          <w:lang w:eastAsia="en-US" w:bidi="he-IL"/>
        </w:rPr>
        <w:t xml:space="preserve">js file. This adds the handlers for the 'loaded' event and the 'navigatingTo' event to the page, </w:t>
      </w:r>
      <w:r w:rsidRPr="00BE19A1">
        <w:rPr>
          <w:rFonts w:ascii="Calibri" w:eastAsia="Calibri" w:hAnsi="Calibri" w:cs="Arial"/>
          <w:lang w:eastAsia="en-US" w:bidi="he-IL"/>
        </w:rPr>
        <w:t xml:space="preserve">with the appropriate binding context object (here, 'questionData', </w:t>
      </w:r>
      <w:proofErr w:type="gramStart"/>
      <w:r w:rsidRPr="00BE19A1">
        <w:rPr>
          <w:rFonts w:ascii="Calibri" w:eastAsia="Calibri" w:hAnsi="Calibri" w:cs="Arial"/>
          <w:lang w:eastAsia="en-US" w:bidi="he-IL"/>
        </w:rPr>
        <w:t>another</w:t>
      </w:r>
      <w:proofErr w:type="gramEnd"/>
      <w:r w:rsidRPr="00BE19A1">
        <w:rPr>
          <w:rFonts w:ascii="Calibri" w:eastAsia="Calibri" w:hAnsi="Calibri" w:cs="Arial"/>
          <w:lang w:eastAsia="en-US" w:bidi="he-IL"/>
        </w:rPr>
        <w:t xml:space="preserve"> observable wrapper), </w:t>
      </w:r>
      <w:r>
        <w:rPr>
          <w:rFonts w:ascii="Calibri" w:eastAsia="Calibri" w:hAnsi="Calibri" w:cs="Arial"/>
          <w:lang w:eastAsia="en-US" w:bidi="he-IL"/>
        </w:rPr>
        <w:t xml:space="preserve">necessary </w:t>
      </w:r>
      <w:r w:rsidRPr="00BE19A1">
        <w:rPr>
          <w:rFonts w:ascii="Calibri" w:eastAsia="Calibri" w:hAnsi="Calibri" w:cs="Arial"/>
          <w:lang w:eastAsia="en-US" w:bidi="he-IL"/>
        </w:rPr>
        <w:t xml:space="preserve">imports, and some global variables you'll be using </w:t>
      </w:r>
      <w:r>
        <w:rPr>
          <w:rFonts w:ascii="Calibri" w:eastAsia="Calibri" w:hAnsi="Calibri" w:cs="Arial"/>
          <w:lang w:eastAsia="en-US" w:bidi="he-IL"/>
        </w:rPr>
        <w:t>soon</w:t>
      </w:r>
      <w:r w:rsidRPr="00BE19A1">
        <w:rPr>
          <w:rFonts w:ascii="Calibri" w:eastAsia="Calibri" w:hAnsi="Calibri" w:cs="Arial"/>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QuestionViewModel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'../../shared/view-models/question-view-model'</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observableModule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"data/observable"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vm;</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quiz</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quizLength;</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E19A1">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questionData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observableModule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u w:val="single"/>
          <w:lang w:eastAsia="en-US" w:bidi="he-IL"/>
        </w:rPr>
        <w:t>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onQuestionPageLoaded</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args</w:t>
      </w:r>
      <w:r w:rsidRPr="00BE19A1">
        <w:rPr>
          <w:rFonts w:ascii="Consolas" w:eastAsia="Times New Roman" w:hAnsi="Consolas" w:cs="Times New Roman"/>
          <w:color w:val="F8F8F2"/>
          <w:sz w:val="18"/>
          <w:szCs w:val="18"/>
          <w:lang w:eastAsia="en-US" w:bidi="he-IL"/>
        </w:rPr>
        <w:t>) {</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page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args.object;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page.bindingContext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questionData;</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questionPageNavigat</w:t>
      </w:r>
      <w:r w:rsidR="00581374">
        <w:rPr>
          <w:rFonts w:ascii="Consolas" w:eastAsia="Times New Roman" w:hAnsi="Consolas" w:cs="Times New Roman"/>
          <w:color w:val="A6E22E"/>
          <w:sz w:val="18"/>
          <w:szCs w:val="18"/>
          <w:lang w:eastAsia="en-US" w:bidi="he-IL"/>
        </w:rPr>
        <w:t>ing</w:t>
      </w:r>
      <w:r w:rsidRPr="00BE19A1">
        <w:rPr>
          <w:rFonts w:ascii="Consolas" w:eastAsia="Times New Roman" w:hAnsi="Consolas" w:cs="Times New Roman"/>
          <w:color w:val="A6E22E"/>
          <w:sz w:val="18"/>
          <w:szCs w:val="18"/>
          <w:lang w:eastAsia="en-US" w:bidi="he-IL"/>
        </w:rPr>
        <w:t>To</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args</w:t>
      </w:r>
      <w:r w:rsidRPr="00BE19A1">
        <w:rPr>
          <w:rFonts w:ascii="Consolas" w:eastAsia="Times New Roman" w:hAnsi="Consolas" w:cs="Times New Roman"/>
          <w:color w:val="F8F8F2"/>
          <w:sz w:val="18"/>
          <w:szCs w:val="18"/>
          <w:lang w:eastAsia="en-US" w:bidi="he-IL"/>
        </w:rPr>
        <w:t>) {</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page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args.object;</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BE19A1">
        <w:rPr>
          <w:rFonts w:ascii="Consolas" w:eastAsia="Times New Roman" w:hAnsi="Consolas" w:cs="Times New Roman"/>
          <w:color w:val="F8F8F2"/>
          <w:sz w:val="18"/>
          <w:szCs w:val="18"/>
          <w:lang w:eastAsia="en-US" w:bidi="he-IL"/>
        </w:rPr>
        <w:t xml:space="preserve"> context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page.navigationContext;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quiz</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context.quiz;</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questionIndex</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context.currentQuestionIndex;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quizLength</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quiz.questions.length;</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roofErr w:type="gramStart"/>
      <w:r w:rsidRPr="00BE19A1">
        <w:rPr>
          <w:rFonts w:ascii="Consolas" w:eastAsia="Times New Roman" w:hAnsi="Consolas" w:cs="Times New Roman"/>
          <w:color w:val="F8F8F2"/>
          <w:sz w:val="18"/>
          <w:szCs w:val="18"/>
          <w:lang w:eastAsia="en-US" w:bidi="he-IL"/>
        </w:rPr>
        <w:t>vm</w:t>
      </w:r>
      <w:proofErr w:type="gramEnd"/>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QuestionViewModel</w:t>
      </w:r>
      <w:r w:rsidRPr="00BE19A1">
        <w:rPr>
          <w:rFonts w:ascii="Consolas" w:eastAsia="Times New Roman" w:hAnsi="Consolas" w:cs="Times New Roman"/>
          <w:color w:val="F8F8F2"/>
          <w:sz w:val="18"/>
          <w:szCs w:val="18"/>
          <w:lang w:eastAsia="en-US" w:bidi="he-IL"/>
        </w:rPr>
        <w:t>(quiz.questions[questionIndex]);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questionData.question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vm;</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Her</w:t>
      </w:r>
      <w:r w:rsidR="00E27E58">
        <w:rPr>
          <w:rFonts w:ascii="Calibri" w:eastAsia="Calibri" w:hAnsi="Calibri" w:cs="Arial"/>
          <w:lang w:eastAsia="en-US" w:bidi="he-IL"/>
        </w:rPr>
        <w:t>e, the handler for the navigating</w:t>
      </w:r>
      <w:r w:rsidRPr="00BE19A1">
        <w:rPr>
          <w:rFonts w:ascii="Calibri" w:eastAsia="Calibri" w:hAnsi="Calibri" w:cs="Arial"/>
          <w:lang w:eastAsia="en-US" w:bidi="he-IL"/>
        </w:rPr>
        <w:t>To event gets the context from the object passed during navigation and uses it to create a new instance of the QuestionViewModel, instantiating it with the question with the relevant index out of the chosen quiz's questions. It also sets this instance as part of the 'questionData' observable object.</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The handler for the loaded event then sets the binding context for the page as this 'questionData' object. </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Setting the pages binding context is also possible through the navigatingTo handler, but this causes unwanted behavior of the page displaying its content before an animated transition is finished. </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Your view should now be able to display the little of the question you've set it to show: </w:t>
      </w:r>
    </w:p>
    <w:p w:rsidR="00BE19A1" w:rsidRPr="00BE19A1" w:rsidRDefault="00874CD1" w:rsidP="00EE327D">
      <w:pPr>
        <w:spacing w:before="0" w:after="160" w:line="259" w:lineRule="auto"/>
        <w:jc w:val="both"/>
        <w:rPr>
          <w:rFonts w:ascii="Calibri" w:eastAsia="Calibri" w:hAnsi="Calibri" w:cs="Arial"/>
          <w:lang w:eastAsia="en-US" w:bidi="he-IL"/>
        </w:rPr>
      </w:pPr>
      <w:r w:rsidRPr="00874CD1">
        <w:rPr>
          <w:rFonts w:ascii="Calibri" w:eastAsia="Calibri" w:hAnsi="Calibri" w:cs="Arial"/>
          <w:noProof/>
          <w:lang w:eastAsia="en-US" w:bidi="he-IL"/>
        </w:rPr>
        <w:lastRenderedPageBreak/>
        <w:drawing>
          <wp:inline distT="0" distB="0" distL="0" distR="0" wp14:anchorId="6AC2CC5E" wp14:editId="4FC3A3E0">
            <wp:extent cx="2057687" cy="36581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687" cy="3658111"/>
                    </a:xfrm>
                    <a:prstGeom prst="rect">
                      <a:avLst/>
                    </a:prstGeom>
                  </pic:spPr>
                </pic:pic>
              </a:graphicData>
            </a:graphic>
          </wp:inline>
        </w:drawing>
      </w:r>
    </w:p>
    <w:p w:rsidR="00BE19A1" w:rsidRDefault="00874CD1" w:rsidP="00EE327D">
      <w:pPr>
        <w:pStyle w:val="Heading1"/>
        <w:jc w:val="both"/>
        <w:rPr>
          <w:lang w:eastAsia="en-US" w:bidi="he-IL"/>
        </w:rPr>
      </w:pPr>
      <w:r>
        <w:rPr>
          <w:lang w:eastAsia="en-US" w:bidi="he-IL"/>
        </w:rPr>
        <w:t xml:space="preserve">Expand the question-view </w:t>
      </w:r>
    </w:p>
    <w:p w:rsidR="00821280" w:rsidRPr="00821280" w:rsidRDefault="00821280" w:rsidP="00EE327D">
      <w:pPr>
        <w:pStyle w:val="Heading5"/>
        <w:jc w:val="both"/>
      </w:pPr>
      <w:r w:rsidRPr="00821280">
        <w:t>Add a progress property:</w:t>
      </w:r>
    </w:p>
    <w:p w:rsidR="00821280" w:rsidRDefault="00821280" w:rsidP="00E27E58">
      <w:pPr>
        <w:jc w:val="both"/>
      </w:pPr>
      <w:r>
        <w:t>To indicate the user their progress in the quiz, add a progress property to the page's binding context, by adding this line in the '</w:t>
      </w:r>
      <w:r w:rsidR="00E27E58" w:rsidRPr="00E27E58">
        <w:t>questionPageNavigatingTo</w:t>
      </w:r>
      <w:r>
        <w:t xml:space="preserve">' event handler, after setting the questionIndex and the quizLength: </w:t>
      </w:r>
    </w:p>
    <w:p w:rsidR="00821280" w:rsidRPr="00D102A1" w:rsidRDefault="00821280" w:rsidP="00EE327D">
      <w:pPr>
        <w:shd w:val="clear" w:color="auto" w:fill="272822"/>
        <w:spacing w:after="0" w:line="285" w:lineRule="atLeast"/>
        <w:jc w:val="both"/>
        <w:rPr>
          <w:rFonts w:ascii="Consolas" w:eastAsia="Times New Roman" w:hAnsi="Consolas" w:cs="Times New Roman"/>
          <w:color w:val="F8F8F2"/>
          <w:sz w:val="18"/>
          <w:szCs w:val="18"/>
        </w:rPr>
      </w:pPr>
      <w:r w:rsidRPr="00C53E13">
        <w:rPr>
          <w:rFonts w:ascii="Consolas" w:eastAsia="Times New Roman" w:hAnsi="Consolas" w:cs="Times New Roman"/>
          <w:color w:val="F8F8F2"/>
          <w:sz w:val="18"/>
          <w:szCs w:val="18"/>
        </w:rPr>
        <w:t xml:space="preserve">questionData.progress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 </w:t>
      </w:r>
      <w:r w:rsidRPr="00C53E13">
        <w:rPr>
          <w:rFonts w:ascii="Consolas" w:eastAsia="Times New Roman" w:hAnsi="Consolas" w:cs="Times New Roman"/>
          <w:color w:val="E6DB74"/>
          <w:sz w:val="18"/>
          <w:szCs w:val="18"/>
        </w:rPr>
        <w:t>`</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questionIndex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 </w:t>
      </w:r>
      <w:r w:rsidRPr="00C53E13">
        <w:rPr>
          <w:rFonts w:ascii="Consolas" w:eastAsia="Times New Roman" w:hAnsi="Consolas" w:cs="Times New Roman"/>
          <w:color w:val="AE81FF"/>
          <w:sz w:val="18"/>
          <w:szCs w:val="18"/>
        </w:rPr>
        <w:t>1</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E6DB74"/>
          <w:sz w:val="18"/>
          <w:szCs w:val="18"/>
        </w:rPr>
        <w:t xml:space="preserve"> /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quizLength</w:t>
      </w:r>
      <w:proofErr w:type="gramStart"/>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E6DB74"/>
          <w:sz w:val="18"/>
          <w:szCs w:val="18"/>
        </w:rPr>
        <w:t>`</w:t>
      </w:r>
      <w:proofErr w:type="gramEnd"/>
      <w:r w:rsidRPr="00C53E13">
        <w:rPr>
          <w:rFonts w:ascii="Consolas" w:eastAsia="Times New Roman" w:hAnsi="Consolas" w:cs="Times New Roman"/>
          <w:color w:val="F8F8F2"/>
          <w:sz w:val="18"/>
          <w:szCs w:val="18"/>
        </w:rPr>
        <w:t>;</w:t>
      </w:r>
    </w:p>
    <w:p w:rsidR="00821280" w:rsidRDefault="00821280" w:rsidP="00EE327D">
      <w:pPr>
        <w:pStyle w:val="Heading5"/>
        <w:jc w:val="both"/>
      </w:pPr>
      <w:r>
        <w:t>Re-arrange the question-view to display The question's data</w:t>
      </w:r>
    </w:p>
    <w:p w:rsidR="00821280" w:rsidRDefault="00821280" w:rsidP="00EE327D">
      <w:pPr>
        <w:jc w:val="both"/>
      </w:pPr>
      <w:r>
        <w:t>Replace the StackLayout in your question-view.xml file with this GridLayout, which already holds the correct bindings to your questionData properties and to those of the QuestionViewModel inside these: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GridLayout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rows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"auto, auto, auto,*"</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"questionContainer"</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"{{progress}}"</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"0"</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"progressText"</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"{{question.questionText}}"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"1"</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"questionText"</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Image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src</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"{{question.questionImage}}"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lastRenderedPageBreak/>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"2"</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class</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"questionImage"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visibility</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 xml:space="preserve">"{{question.questionImage ? </w:t>
      </w:r>
      <w:proofErr w:type="gramStart"/>
      <w:r w:rsidRPr="00821280">
        <w:rPr>
          <w:rFonts w:ascii="Consolas" w:eastAsia="Times New Roman" w:hAnsi="Consolas" w:cs="Times New Roman"/>
          <w:color w:val="E6DB74"/>
          <w:sz w:val="18"/>
          <w:szCs w:val="18"/>
          <w:lang w:eastAsia="en-US" w:bidi="he-IL"/>
        </w:rPr>
        <w:t>'visible' :</w:t>
      </w:r>
      <w:proofErr w:type="gramEnd"/>
      <w:r w:rsidRPr="00821280">
        <w:rPr>
          <w:rFonts w:ascii="Consolas" w:eastAsia="Times New Roman" w:hAnsi="Consolas" w:cs="Times New Roman"/>
          <w:color w:val="E6DB74"/>
          <w:sz w:val="18"/>
          <w:szCs w:val="18"/>
          <w:lang w:eastAsia="en-US" w:bidi="he-IL"/>
        </w:rPr>
        <w:t xml:space="preserve"> 'collapsed'}}"</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horizontalAlignment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"center"</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stretch</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"none"</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ListView</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items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w:t>
      </w:r>
      <w:proofErr w:type="gramStart"/>
      <w:r w:rsidRPr="00821280">
        <w:rPr>
          <w:rFonts w:ascii="Consolas" w:eastAsia="Times New Roman" w:hAnsi="Consolas" w:cs="Times New Roman"/>
          <w:color w:val="E6DB74"/>
          <w:sz w:val="18"/>
          <w:szCs w:val="18"/>
          <w:lang w:eastAsia="en-US" w:bidi="he-IL"/>
        </w:rPr>
        <w:t>{ question.answers</w:t>
      </w:r>
      <w:proofErr w:type="gramEnd"/>
      <w:r w:rsidRPr="00821280">
        <w:rPr>
          <w:rFonts w:ascii="Consolas" w:eastAsia="Times New Roman" w:hAnsi="Consolas" w:cs="Times New Roman"/>
          <w:color w:val="E6DB74"/>
          <w:sz w:val="18"/>
          <w:szCs w:val="18"/>
          <w:lang w:eastAsia="en-US" w:bidi="he-IL"/>
        </w:rPr>
        <w:t xml:space="preserv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row</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"3"</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separatorColor</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"transparent"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color w:val="A6E22E"/>
          <w:sz w:val="18"/>
          <w:szCs w:val="18"/>
          <w:lang w:eastAsia="en-US" w:bidi="he-IL"/>
        </w:rPr>
        <w:t>verticalAlignment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"bottom"</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ListView</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GridLayout</w:t>
      </w:r>
      <w:r w:rsidRPr="00821280">
        <w:rPr>
          <w:rFonts w:ascii="Consolas" w:eastAsia="Times New Roman" w:hAnsi="Consolas" w:cs="Times New Roman"/>
          <w:color w:val="F8F8F2"/>
          <w:sz w:val="18"/>
          <w:szCs w:val="18"/>
          <w:lang w:eastAsia="en-US" w:bidi="he-IL"/>
        </w:rPr>
        <w:t>&gt;</w:t>
      </w:r>
    </w:p>
    <w:p w:rsidR="00821280" w:rsidRDefault="00821280" w:rsidP="00EE327D">
      <w:pPr>
        <w:jc w:val="both"/>
      </w:pPr>
      <w:r>
        <w:t>You should now see something similar to this in your question views (for all quizzes apart from the Geography quiz – the questions there are a different case which will be handled later):</w:t>
      </w:r>
    </w:p>
    <w:p w:rsidR="00821280" w:rsidRDefault="00821280" w:rsidP="00EE327D">
      <w:pPr>
        <w:jc w:val="both"/>
      </w:pPr>
      <w:r w:rsidRPr="00821280">
        <w:rPr>
          <w:noProof/>
          <w:lang w:eastAsia="en-US" w:bidi="he-IL"/>
        </w:rPr>
        <w:drawing>
          <wp:inline distT="0" distB="0" distL="0" distR="0" wp14:anchorId="34BE2F12" wp14:editId="224155E5">
            <wp:extent cx="2057687" cy="36581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7687" cy="3658111"/>
                    </a:xfrm>
                    <a:prstGeom prst="rect">
                      <a:avLst/>
                    </a:prstGeom>
                  </pic:spPr>
                </pic:pic>
              </a:graphicData>
            </a:graphic>
          </wp:inline>
        </w:drawing>
      </w:r>
    </w:p>
    <w:p w:rsidR="00821280" w:rsidRPr="00821280" w:rsidRDefault="00821280" w:rsidP="00EE327D">
      <w:pPr>
        <w:pStyle w:val="Heading5"/>
        <w:jc w:val="both"/>
        <w:rPr>
          <w:lang w:eastAsia="en-US" w:bidi="he-IL"/>
        </w:rPr>
      </w:pPr>
      <w:r w:rsidRPr="00821280">
        <w:rPr>
          <w:lang w:eastAsia="en-US" w:bidi="he-IL"/>
        </w:rPr>
        <w:t xml:space="preserve">Add some color: </w:t>
      </w: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To make the application come alive a little, have the background color for the question-view be chosen randomly from a list of colors. </w:t>
      </w: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Add the following function in the code-behind question-view.js file: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821280">
        <w:rPr>
          <w:rFonts w:ascii="Consolas" w:eastAsia="Times New Roman" w:hAnsi="Consolas" w:cs="Times New Roman"/>
          <w:color w:val="A6E22E"/>
          <w:sz w:val="18"/>
          <w:szCs w:val="18"/>
          <w:lang w:eastAsia="en-US" w:bidi="he-IL"/>
        </w:rPr>
        <w:t>setBackgroundColor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function</w:t>
      </w:r>
      <w:r w:rsidRPr="00821280">
        <w:rPr>
          <w:rFonts w:ascii="Consolas" w:eastAsia="Times New Roman" w:hAnsi="Consolas" w:cs="Times New Roman"/>
          <w:color w:val="F8F8F2"/>
          <w:sz w:val="18"/>
          <w:szCs w:val="18"/>
          <w:lang w:eastAsia="en-US" w:bidi="he-IL"/>
        </w:rPr>
        <w:t xml:space="preserve"> ()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var</w:t>
      </w:r>
      <w:r w:rsidRPr="00821280">
        <w:rPr>
          <w:rFonts w:ascii="Consolas" w:eastAsia="Times New Roman" w:hAnsi="Consolas" w:cs="Times New Roman"/>
          <w:color w:val="F8F8F2"/>
          <w:sz w:val="18"/>
          <w:szCs w:val="18"/>
          <w:lang w:eastAsia="en-US" w:bidi="he-IL"/>
        </w:rPr>
        <w:t xml:space="preserve"> colors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'#58406D'</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'#314D70'</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'#E54B04'</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'#007461'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'#655672'</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'#6B0758'</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'#513EE1'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'#E00481'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'#4D989E'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'#3F7F47'</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var</w:t>
      </w:r>
      <w:proofErr w:type="gramEnd"/>
      <w:r w:rsidRPr="00821280">
        <w:rPr>
          <w:rFonts w:ascii="Consolas" w:eastAsia="Times New Roman" w:hAnsi="Consolas" w:cs="Times New Roman"/>
          <w:color w:val="F8F8F2"/>
          <w:sz w:val="18"/>
          <w:szCs w:val="18"/>
          <w:lang w:eastAsia="en-US" w:bidi="he-IL"/>
        </w:rPr>
        <w:t xml:space="preserve"> backgroundColor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colors[</w:t>
      </w:r>
      <w:r w:rsidRPr="00821280">
        <w:rPr>
          <w:rFonts w:ascii="Consolas" w:eastAsia="Times New Roman" w:hAnsi="Consolas" w:cs="Times New Roman"/>
          <w:color w:val="66D9EF"/>
          <w:sz w:val="18"/>
          <w:szCs w:val="18"/>
          <w:lang w:eastAsia="en-US" w:bidi="he-IL"/>
        </w:rPr>
        <w:t>Math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floor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Math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random</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colors.length)];</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lastRenderedPageBreak/>
        <w:t xml:space="preserve">    questionData.backgroundColor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backgroundColor;</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pacing w:before="0" w:after="160" w:line="259" w:lineRule="auto"/>
        <w:jc w:val="both"/>
        <w:rPr>
          <w:rFonts w:ascii="Calibri" w:eastAsia="Calibri" w:hAnsi="Calibri" w:cs="Arial"/>
          <w:lang w:eastAsia="en-US" w:bidi="he-IL"/>
        </w:rPr>
      </w:pPr>
    </w:p>
    <w:p w:rsidR="00821280" w:rsidRPr="00821280" w:rsidRDefault="00821280" w:rsidP="00E27E58">
      <w:pPr>
        <w:spacing w:before="0" w:after="160" w:line="259" w:lineRule="auto"/>
        <w:jc w:val="both"/>
        <w:rPr>
          <w:rFonts w:eastAsia="Calibri" w:cs="Arial"/>
          <w:lang w:eastAsia="en-US" w:bidi="he-IL"/>
        </w:rPr>
      </w:pPr>
      <w:r w:rsidRPr="00821280">
        <w:rPr>
          <w:rFonts w:eastAsia="Calibri" w:cs="Arial"/>
          <w:lang w:eastAsia="en-US" w:bidi="he-IL"/>
        </w:rPr>
        <w:t xml:space="preserve">Call </w:t>
      </w:r>
      <w:r w:rsidR="00E27E58">
        <w:rPr>
          <w:rFonts w:eastAsia="Calibri" w:cs="Arial"/>
          <w:lang w:eastAsia="en-US" w:bidi="he-IL"/>
        </w:rPr>
        <w:t>it from the '</w:t>
      </w:r>
      <w:r w:rsidR="00E27E58" w:rsidRPr="00E27E58">
        <w:rPr>
          <w:rFonts w:eastAsia="Calibri" w:cs="Arial"/>
          <w:lang w:eastAsia="en-US" w:bidi="he-IL"/>
        </w:rPr>
        <w:t>questionPageNavigatingTo</w:t>
      </w:r>
      <w:r w:rsidR="00E27E58">
        <w:rPr>
          <w:rFonts w:eastAsia="Calibri" w:cs="Arial"/>
          <w:lang w:eastAsia="en-US" w:bidi="he-IL"/>
        </w:rPr>
        <w:t xml:space="preserve">' </w:t>
      </w:r>
      <w:r w:rsidRPr="00821280">
        <w:rPr>
          <w:rFonts w:eastAsia="Calibri" w:cs="Arial"/>
          <w:lang w:eastAsia="en-US" w:bidi="he-IL"/>
        </w:rPr>
        <w:t>event handler with this:</w:t>
      </w:r>
    </w:p>
    <w:p w:rsidR="00821280" w:rsidRPr="00821280" w:rsidRDefault="00821280" w:rsidP="00EE327D">
      <w:pPr>
        <w:shd w:val="clear" w:color="auto" w:fill="272822"/>
        <w:tabs>
          <w:tab w:val="center" w:pos="4153"/>
        </w:tabs>
        <w:spacing w:before="0" w:after="0" w:line="285" w:lineRule="atLeast"/>
        <w:jc w:val="both"/>
        <w:rPr>
          <w:rFonts w:ascii="Consolas" w:eastAsia="Times New Roman" w:hAnsi="Consolas" w:cs="Times New Roman"/>
          <w:color w:val="F8F8F2"/>
          <w:sz w:val="18"/>
          <w:szCs w:val="18"/>
          <w:lang w:eastAsia="en-US" w:bidi="he-IL"/>
        </w:rPr>
      </w:pPr>
      <w:proofErr w:type="gramStart"/>
      <w:r w:rsidRPr="00821280">
        <w:rPr>
          <w:rFonts w:ascii="Consolas" w:eastAsia="Times New Roman" w:hAnsi="Consolas" w:cs="Times New Roman"/>
          <w:color w:val="A6E22E"/>
          <w:sz w:val="18"/>
          <w:szCs w:val="18"/>
          <w:lang w:eastAsia="en-US" w:bidi="he-IL"/>
        </w:rPr>
        <w:t>setBackgroundColor</w:t>
      </w:r>
      <w:r w:rsidRPr="00821280">
        <w:rPr>
          <w:rFonts w:ascii="Consolas" w:eastAsia="Times New Roman" w:hAnsi="Consolas" w:cs="Times New Roman"/>
          <w:color w:val="F8F8F2"/>
          <w:sz w:val="18"/>
          <w:szCs w:val="18"/>
          <w:lang w:eastAsia="en-US" w:bidi="he-IL"/>
        </w:rPr>
        <w:t>(</w:t>
      </w:r>
      <w:proofErr w:type="gramEnd"/>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F8F8F2"/>
          <w:sz w:val="18"/>
          <w:szCs w:val="18"/>
          <w:lang w:eastAsia="en-US" w:bidi="he-IL"/>
        </w:rPr>
        <w:tab/>
      </w:r>
    </w:p>
    <w:p w:rsidR="00821280" w:rsidRPr="00821280" w:rsidRDefault="00821280" w:rsidP="00EE327D">
      <w:pPr>
        <w:spacing w:before="0" w:after="160" w:line="259" w:lineRule="auto"/>
        <w:jc w:val="both"/>
        <w:rPr>
          <w:rFonts w:ascii="Calibri" w:eastAsia="Calibri" w:hAnsi="Calibri" w:cs="Arial"/>
          <w:lang w:eastAsia="en-US" w:bidi="he-IL"/>
        </w:rPr>
      </w:pP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And add this to either the page or the GridLayout in the .xml file: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backgroundColor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"{{backgroundColor}}"</w:t>
      </w:r>
    </w:p>
    <w:p w:rsidR="00821280" w:rsidRPr="00821280" w:rsidRDefault="00821280" w:rsidP="00EE327D">
      <w:pPr>
        <w:spacing w:before="0" w:after="160" w:line="259" w:lineRule="auto"/>
        <w:jc w:val="both"/>
        <w:rPr>
          <w:rFonts w:ascii="Calibri" w:eastAsia="Calibri" w:hAnsi="Calibri" w:cs="Arial"/>
          <w:lang w:eastAsia="en-US" w:bidi="he-IL"/>
        </w:rPr>
      </w:pPr>
    </w:p>
    <w:p w:rsidR="00874CD1" w:rsidRDefault="00821280" w:rsidP="00EE327D">
      <w:pPr>
        <w:pStyle w:val="Heading5"/>
        <w:jc w:val="both"/>
        <w:rPr>
          <w:lang w:eastAsia="en-US" w:bidi="he-IL"/>
        </w:rPr>
      </w:pPr>
      <w:r>
        <w:rPr>
          <w:lang w:eastAsia="en-US" w:bidi="he-IL"/>
        </w:rPr>
        <w:t>Add styles</w:t>
      </w:r>
    </w:p>
    <w:p w:rsidR="00821280" w:rsidRDefault="00821280"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 in the question-view.css file:</w:t>
      </w:r>
    </w:p>
    <w:p w:rsidR="00821280" w:rsidRPr="00821280" w:rsidRDefault="00821280" w:rsidP="00EE327D">
      <w:pPr>
        <w:shd w:val="clear" w:color="auto" w:fill="272822"/>
        <w:spacing w:before="0" w:after="16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progressText</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text-</w:t>
      </w:r>
      <w:proofErr w:type="gramEnd"/>
      <w:r w:rsidRPr="00821280">
        <w:rPr>
          <w:rFonts w:ascii="Consolas" w:eastAsia="Times New Roman" w:hAnsi="Consolas" w:cs="Times New Roman"/>
          <w:i/>
          <w:iCs/>
          <w:color w:val="66D9EF"/>
          <w:sz w:val="18"/>
          <w:szCs w:val="18"/>
          <w:lang w:eastAsia="en-US" w:bidi="he-IL"/>
        </w:rPr>
        <w:t>align</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center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white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questionText</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text-</w:t>
      </w:r>
      <w:proofErr w:type="gramEnd"/>
      <w:r w:rsidRPr="00821280">
        <w:rPr>
          <w:rFonts w:ascii="Consolas" w:eastAsia="Times New Roman" w:hAnsi="Consolas" w:cs="Times New Roman"/>
          <w:i/>
          <w:iCs/>
          <w:color w:val="66D9EF"/>
          <w:sz w:val="18"/>
          <w:szCs w:val="18"/>
          <w:lang w:eastAsia="en-US" w:bidi="he-IL"/>
        </w:rPr>
        <w:t>align</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center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margin-top</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40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margin-bottom</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font-size</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25</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white-space</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normal</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white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questionContainer</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padding</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10</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w:t>
      </w:r>
      <w:proofErr w:type="gramStart"/>
      <w:r w:rsidRPr="00821280">
        <w:rPr>
          <w:rFonts w:ascii="Consolas" w:eastAsia="Times New Roman" w:hAnsi="Consolas" w:cs="Times New Roman"/>
          <w:color w:val="A6E22E"/>
          <w:sz w:val="18"/>
          <w:szCs w:val="18"/>
          <w:lang w:eastAsia="en-US" w:bidi="he-IL"/>
        </w:rPr>
        <w:t>questionImage</w:t>
      </w:r>
      <w:r w:rsidRPr="00821280">
        <w:rPr>
          <w:rFonts w:ascii="Consolas" w:eastAsia="Times New Roman" w:hAnsi="Consolas" w:cs="Times New Roman"/>
          <w:color w:val="F8F8F2"/>
          <w:sz w:val="18"/>
          <w:szCs w:val="18"/>
          <w:lang w:eastAsia="en-US" w:bidi="he-IL"/>
        </w:rPr>
        <w:t>{</w:t>
      </w:r>
      <w:proofErr w:type="gramEnd"/>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max-height</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150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border-width</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3</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border-color</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black</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proofErr w:type="gramStart"/>
      <w:r w:rsidRPr="00821280">
        <w:rPr>
          <w:rFonts w:ascii="Consolas" w:eastAsia="Times New Roman" w:hAnsi="Consolas" w:cs="Times New Roman"/>
          <w:i/>
          <w:iCs/>
          <w:color w:val="66D9EF"/>
          <w:sz w:val="18"/>
          <w:szCs w:val="18"/>
          <w:lang w:eastAsia="en-US" w:bidi="he-IL"/>
        </w:rPr>
        <w:t>border-radius</w:t>
      </w:r>
      <w:proofErr w:type="gramEnd"/>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Default="00821280" w:rsidP="00EE327D">
      <w:pPr>
        <w:spacing w:before="0" w:after="160" w:line="259" w:lineRule="auto"/>
        <w:jc w:val="both"/>
        <w:rPr>
          <w:rFonts w:ascii="Calibri" w:eastAsia="Calibri" w:hAnsi="Calibri" w:cs="Arial"/>
          <w:lang w:eastAsia="en-US" w:bidi="he-IL"/>
        </w:rPr>
      </w:pPr>
    </w:p>
    <w:p w:rsidR="00821280" w:rsidRDefault="00821280"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You should see something like this: </w:t>
      </w:r>
    </w:p>
    <w:p w:rsidR="00821280" w:rsidRDefault="00821280" w:rsidP="00EE327D">
      <w:pPr>
        <w:spacing w:before="0" w:after="160" w:line="259" w:lineRule="auto"/>
        <w:jc w:val="both"/>
        <w:rPr>
          <w:rFonts w:ascii="Calibri" w:eastAsia="Calibri" w:hAnsi="Calibri" w:cs="Arial"/>
          <w:lang w:eastAsia="en-US" w:bidi="he-IL"/>
        </w:rPr>
      </w:pPr>
      <w:r w:rsidRPr="00821280">
        <w:rPr>
          <w:rFonts w:ascii="Calibri" w:eastAsia="Calibri" w:hAnsi="Calibri" w:cs="Arial"/>
          <w:noProof/>
          <w:lang w:eastAsia="en-US" w:bidi="he-IL"/>
        </w:rPr>
        <w:lastRenderedPageBreak/>
        <w:drawing>
          <wp:inline distT="0" distB="0" distL="0" distR="0" wp14:anchorId="0E91BB1D" wp14:editId="0547CAD8">
            <wp:extent cx="2057687" cy="36581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7687" cy="3658111"/>
                    </a:xfrm>
                    <a:prstGeom prst="rect">
                      <a:avLst/>
                    </a:prstGeom>
                  </pic:spPr>
                </pic:pic>
              </a:graphicData>
            </a:graphic>
          </wp:inline>
        </w:drawing>
      </w:r>
    </w:p>
    <w:p w:rsidR="00821280" w:rsidRDefault="00821280" w:rsidP="00EE327D">
      <w:pPr>
        <w:jc w:val="both"/>
      </w:pPr>
      <w:r>
        <w:t>Don't worry about how the answers look for now: soon you'll be changing the 'answers' property on the QuestionViewModel, and you'll add an ItemTemplate to the ListView accordingly.</w:t>
      </w:r>
    </w:p>
    <w:p w:rsidR="00821280" w:rsidRDefault="00821280" w:rsidP="00EE327D">
      <w:pPr>
        <w:pStyle w:val="Heading4"/>
        <w:jc w:val="both"/>
      </w:pPr>
      <w:r>
        <w:t>Tip: styling items in non-object arrays</w:t>
      </w:r>
      <w:r>
        <w:tab/>
      </w:r>
    </w:p>
    <w:p w:rsidR="00534EAA"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If you were to remain with the original 'answers', which is currently an array of strings, you could </w:t>
      </w:r>
      <w:r w:rsidR="00444B4A">
        <w:rPr>
          <w:rFonts w:eastAsia="Calibri" w:cs="Arial"/>
          <w:lang w:eastAsia="en-US" w:bidi="he-IL"/>
        </w:rPr>
        <w:t xml:space="preserve">still </w:t>
      </w:r>
      <w:r w:rsidRPr="00821280">
        <w:rPr>
          <w:rFonts w:eastAsia="Calibri" w:cs="Arial"/>
          <w:lang w:eastAsia="en-US" w:bidi="he-IL"/>
        </w:rPr>
        <w:t xml:space="preserve">specify an ItemTemplate </w:t>
      </w:r>
      <w:r w:rsidR="00534EAA">
        <w:rPr>
          <w:rFonts w:eastAsia="Calibri" w:cs="Arial"/>
          <w:lang w:eastAsia="en-US" w:bidi="he-IL"/>
        </w:rPr>
        <w:t xml:space="preserve">for your items. This </w:t>
      </w:r>
      <w:r w:rsidR="00444B4A">
        <w:rPr>
          <w:rFonts w:eastAsia="Calibri" w:cs="Arial"/>
          <w:lang w:eastAsia="en-US" w:bidi="he-IL"/>
        </w:rPr>
        <w:t xml:space="preserve">would </w:t>
      </w:r>
      <w:r w:rsidR="00534EAA">
        <w:rPr>
          <w:rFonts w:eastAsia="Calibri" w:cs="Arial"/>
          <w:lang w:eastAsia="en-US" w:bidi="he-IL"/>
        </w:rPr>
        <w:t>allow you to apply styling to any component in the template</w:t>
      </w:r>
      <w:r w:rsidR="00444B4A">
        <w:rPr>
          <w:rFonts w:eastAsia="Calibri" w:cs="Arial"/>
          <w:lang w:eastAsia="en-US" w:bidi="he-IL"/>
        </w:rPr>
        <w:t xml:space="preserve">. </w:t>
      </w:r>
    </w:p>
    <w:p w:rsidR="00821280" w:rsidRPr="00821280" w:rsidRDefault="00534EAA" w:rsidP="00EE327D">
      <w:pPr>
        <w:spacing w:before="0" w:after="160" w:line="259" w:lineRule="auto"/>
        <w:jc w:val="both"/>
        <w:rPr>
          <w:rFonts w:eastAsia="Calibri" w:cs="Arial"/>
          <w:lang w:eastAsia="en-US" w:bidi="he-IL"/>
        </w:rPr>
      </w:pPr>
      <w:r>
        <w:rPr>
          <w:rFonts w:eastAsia="Calibri" w:cs="Arial"/>
          <w:lang w:eastAsia="en-US" w:bidi="he-IL"/>
        </w:rPr>
        <w:t xml:space="preserve">To do </w:t>
      </w:r>
      <w:r w:rsidR="00444B4A">
        <w:rPr>
          <w:rFonts w:eastAsia="Calibri" w:cs="Arial"/>
          <w:lang w:eastAsia="en-US" w:bidi="he-IL"/>
        </w:rPr>
        <w:t xml:space="preserve">that, you'd need to use the following binding, which binds to </w:t>
      </w:r>
      <w:r w:rsidR="00821280" w:rsidRPr="00821280">
        <w:rPr>
          <w:rFonts w:eastAsia="Calibri" w:cs="Arial"/>
          <w:lang w:eastAsia="en-US" w:bidi="he-IL"/>
        </w:rPr>
        <w:t>each item's string value</w:t>
      </w:r>
      <w:r w:rsidR="00444B4A">
        <w:rPr>
          <w:rFonts w:eastAsia="Calibri" w:cs="Arial"/>
          <w:lang w:eastAsia="en-US" w:bidi="he-IL"/>
        </w:rPr>
        <w:t>, and add class assignments where you like</w:t>
      </w:r>
      <w:r w:rsidR="00821280" w:rsidRPr="00821280">
        <w:rPr>
          <w:rFonts w:eastAsia="Calibri" w:cs="Arial"/>
          <w:lang w:eastAsia="en-US" w:bidi="he-IL"/>
        </w:rPr>
        <w:t xml:space="preserv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ListView.itemTemplate</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w:t>
      </w:r>
      <w:proofErr w:type="gramStart"/>
      <w:r w:rsidRPr="00821280">
        <w:rPr>
          <w:rFonts w:ascii="Consolas" w:eastAsia="Times New Roman" w:hAnsi="Consolas" w:cs="Times New Roman"/>
          <w:color w:val="E6DB74"/>
          <w:sz w:val="18"/>
          <w:szCs w:val="18"/>
          <w:lang w:eastAsia="en-US" w:bidi="he-IL"/>
        </w:rPr>
        <w:t>{ $</w:t>
      </w:r>
      <w:proofErr w:type="gramEnd"/>
      <w:r w:rsidRPr="00821280">
        <w:rPr>
          <w:rFonts w:ascii="Consolas" w:eastAsia="Times New Roman" w:hAnsi="Consolas" w:cs="Times New Roman"/>
          <w:color w:val="E6DB74"/>
          <w:sz w:val="18"/>
          <w:szCs w:val="18"/>
          <w:lang w:eastAsia="en-US" w:bidi="he-IL"/>
        </w:rPr>
        <w:t>value }}"</w:t>
      </w:r>
      <w:r w:rsidRPr="00821280">
        <w:rPr>
          <w:rFonts w:ascii="Consolas" w:eastAsia="Times New Roman" w:hAnsi="Consolas" w:cs="Times New Roman"/>
          <w:color w:val="F8F8F2"/>
          <w:sz w:val="18"/>
          <w:szCs w:val="18"/>
          <w:lang w:eastAsia="en-US" w:bidi="he-IL"/>
        </w:rPr>
        <w:t xml:space="preserve"> /&gt;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ListView.itemTemplate</w:t>
      </w:r>
      <w:r w:rsidRPr="00821280">
        <w:rPr>
          <w:rFonts w:ascii="Consolas" w:eastAsia="Times New Roman" w:hAnsi="Consolas" w:cs="Times New Roman"/>
          <w:color w:val="F8F8F2"/>
          <w:sz w:val="18"/>
          <w:szCs w:val="18"/>
          <w:lang w:eastAsia="en-US" w:bidi="he-IL"/>
        </w:rPr>
        <w:t>&gt;</w:t>
      </w:r>
    </w:p>
    <w:p w:rsidR="00821280" w:rsidRDefault="00821280" w:rsidP="00EE327D">
      <w:pPr>
        <w:jc w:val="both"/>
        <w:rPr>
          <w:rFonts w:ascii="Calibri" w:eastAsia="Calibri" w:hAnsi="Calibri" w:cs="Arial"/>
          <w:lang w:eastAsia="en-US" w:bidi="he-IL"/>
        </w:rPr>
      </w:pPr>
    </w:p>
    <w:p w:rsidR="00534EAA" w:rsidRDefault="00534EAA" w:rsidP="00EE327D">
      <w:pPr>
        <w:pStyle w:val="Heading1"/>
        <w:jc w:val="both"/>
        <w:rPr>
          <w:lang w:eastAsia="en-US" w:bidi="he-IL"/>
        </w:rPr>
      </w:pPr>
      <w:r>
        <w:rPr>
          <w:lang w:eastAsia="en-US" w:bidi="he-IL"/>
        </w:rPr>
        <w:t>Add functionality – Give the User feedback When choosing an answer</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So far in the question view, you've just presented the question and possible answers. Next, you'll want the user to be able to tap an answer, get feedback if they were right or wrong and then navigate to the next question page.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To start, in question-view.xml, attach an itemTap handler to the answers' ListView: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534EAA">
        <w:rPr>
          <w:rFonts w:ascii="Consolas" w:eastAsia="Times New Roman" w:hAnsi="Consolas" w:cs="Times New Roman"/>
          <w:color w:val="A6E22E"/>
          <w:sz w:val="18"/>
          <w:szCs w:val="18"/>
          <w:lang w:eastAsia="en-US" w:bidi="he-IL"/>
        </w:rPr>
        <w:t>itemTap</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"onSelectMultipleChoiceAnswer"</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lastRenderedPageBreak/>
        <w:t>In question-view.js, add this function: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18"/>
          <w:szCs w:val="18"/>
          <w:lang w:eastAsia="en-US" w:bidi="he-IL"/>
        </w:rPr>
        <w:t>exports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6E22E"/>
          <w:sz w:val="18"/>
          <w:szCs w:val="18"/>
          <w:lang w:eastAsia="en-US" w:bidi="he-IL"/>
        </w:rPr>
        <w:t>onSelectMultipleChoiceAnswer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args</w:t>
      </w:r>
      <w:r w:rsidRPr="00534EAA">
        <w:rPr>
          <w:rFonts w:ascii="Consolas" w:eastAsia="Times New Roman" w:hAnsi="Consolas" w:cs="Times New Roman"/>
          <w:color w:val="F8F8F2"/>
          <w:sz w:val="18"/>
          <w:szCs w:val="18"/>
          <w:lang w:eastAsia="en-US" w:bidi="he-IL"/>
        </w:rPr>
        <w:t>)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chosenAnswer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args.view.bindingContext;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answeredCorrectly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vm.</w:t>
      </w:r>
      <w:r w:rsidRPr="00534EAA">
        <w:rPr>
          <w:rFonts w:ascii="Consolas" w:eastAsia="Times New Roman" w:hAnsi="Consolas" w:cs="Times New Roman"/>
          <w:color w:val="A6E22E"/>
          <w:sz w:val="18"/>
          <w:szCs w:val="18"/>
          <w:lang w:eastAsia="en-US" w:bidi="he-IL"/>
        </w:rPr>
        <w:t>checkMultipleChoiceAnswer</w:t>
      </w:r>
      <w:r w:rsidRPr="00534EAA">
        <w:rPr>
          <w:rFonts w:ascii="Consolas" w:eastAsia="Times New Roman" w:hAnsi="Consolas" w:cs="Times New Roman"/>
          <w:color w:val="F8F8F2"/>
          <w:sz w:val="18"/>
          <w:szCs w:val="18"/>
          <w:lang w:eastAsia="en-US" w:bidi="he-IL"/>
        </w:rPr>
        <w:t>(chosenAnswer);</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21"/>
          <w:szCs w:val="21"/>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console</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66D9EF"/>
          <w:sz w:val="18"/>
          <w:szCs w:val="18"/>
          <w:lang w:eastAsia="en-US" w:bidi="he-IL"/>
        </w:rPr>
        <w:t>log</w:t>
      </w:r>
      <w:r w:rsidRPr="00534EAA">
        <w:rPr>
          <w:rFonts w:ascii="Consolas" w:eastAsia="Times New Roman" w:hAnsi="Consolas" w:cs="Times New Roman"/>
          <w:color w:val="F8F8F2"/>
          <w:sz w:val="18"/>
          <w:szCs w:val="18"/>
          <w:lang w:eastAsia="en-US" w:bidi="he-IL"/>
        </w:rPr>
        <w:t>(</w:t>
      </w:r>
      <w:proofErr w:type="gramEnd"/>
      <w:r w:rsidRPr="00534EAA">
        <w:rPr>
          <w:rFonts w:ascii="Consolas" w:eastAsia="Times New Roman" w:hAnsi="Consolas" w:cs="Times New Roman"/>
          <w:color w:val="E6DB74"/>
          <w:sz w:val="18"/>
          <w:szCs w:val="18"/>
          <w:lang w:eastAsia="en-US" w:bidi="he-IL"/>
        </w:rPr>
        <w:t>'answeredCorrectly: '</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answeredCorrectly);</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DF3694" w:rsidRDefault="00DF3694" w:rsidP="00EE327D">
      <w:pPr>
        <w:pStyle w:val="Heading5"/>
        <w:jc w:val="both"/>
        <w:rPr>
          <w:lang w:eastAsia="en-US" w:bidi="he-IL"/>
        </w:rPr>
      </w:pPr>
      <w:r>
        <w:rPr>
          <w:lang w:eastAsia="en-US" w:bidi="he-IL"/>
        </w:rPr>
        <w:t>Add functions to the question view-model</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To be able to signal the user that the answer they have </w:t>
      </w:r>
      <w:r w:rsidR="00557D5D">
        <w:rPr>
          <w:rFonts w:eastAsia="Calibri" w:cs="Arial"/>
          <w:lang w:eastAsia="en-US" w:bidi="he-IL"/>
        </w:rPr>
        <w:t>tapped</w:t>
      </w:r>
      <w:r w:rsidRPr="00534EAA">
        <w:rPr>
          <w:rFonts w:eastAsia="Calibri" w:cs="Arial"/>
          <w:lang w:eastAsia="en-US" w:bidi="he-IL"/>
        </w:rPr>
        <w:t xml:space="preserve"> is correct or not, and to mark the correct answer if not, re-create the answers array in the QuestionViewModel.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Add a function called ' initQuestion' in the question-view-model.js file (above the 'return viewModel;' line):</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viewModel.</w:t>
      </w:r>
      <w:r w:rsidRPr="00534EAA">
        <w:rPr>
          <w:rFonts w:ascii="Consolas" w:eastAsia="Times New Roman" w:hAnsi="Consolas" w:cs="Times New Roman"/>
          <w:color w:val="A6E22E"/>
          <w:sz w:val="18"/>
          <w:szCs w:val="18"/>
          <w:lang w:eastAsia="en-US" w:bidi="he-IL"/>
        </w:rPr>
        <w:t>initQuestion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newAnswersArray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if</w:t>
      </w:r>
      <w:proofErr w:type="gramEnd"/>
      <w:r w:rsidRPr="00534EAA">
        <w:rPr>
          <w:rFonts w:ascii="Consolas" w:eastAsia="Times New Roman" w:hAnsi="Consolas" w:cs="Times New Roman"/>
          <w:color w:val="F8F8F2"/>
          <w:sz w:val="18"/>
          <w:szCs w:val="18"/>
          <w:lang w:eastAsia="en-US" w:bidi="he-IL"/>
        </w:rPr>
        <w:t xml:space="preserve"> (question.answers)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for</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0</w:t>
      </w:r>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&lt;</w:t>
      </w:r>
      <w:r w:rsidRPr="00534EAA">
        <w:rPr>
          <w:rFonts w:ascii="Consolas" w:eastAsia="Times New Roman" w:hAnsi="Consolas" w:cs="Times New Roman"/>
          <w:color w:val="F8F8F2"/>
          <w:sz w:val="18"/>
          <w:szCs w:val="18"/>
          <w:lang w:eastAsia="en-US" w:bidi="he-IL"/>
        </w:rPr>
        <w:t xml:space="preserve"> question.answers.length; i</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answerText</w:t>
      </w:r>
      <w:proofErr w:type="gramEnd"/>
      <w:r w:rsidRPr="00534EAA">
        <w:rPr>
          <w:rFonts w:ascii="Consolas" w:eastAsia="Times New Roman" w:hAnsi="Consolas" w:cs="Times New Roman"/>
          <w:color w:val="F8F8F2"/>
          <w:sz w:val="18"/>
          <w:szCs w:val="18"/>
          <w:lang w:eastAsia="en-US" w:bidi="he-IL"/>
        </w:rPr>
        <w:t>: question.answers[i],</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isSelected</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showCorrect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isCorrect</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question.correctAnswerIndex</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newAnswersArray.</w:t>
      </w:r>
      <w:r w:rsidRPr="00534EAA">
        <w:rPr>
          <w:rFonts w:ascii="Consolas" w:eastAsia="Times New Roman" w:hAnsi="Consolas" w:cs="Times New Roman"/>
          <w:color w:val="66D9EF"/>
          <w:sz w:val="18"/>
          <w:szCs w:val="18"/>
          <w:lang w:eastAsia="en-US" w:bidi="he-IL"/>
        </w:rPr>
        <w:t>push</w:t>
      </w:r>
      <w:r w:rsidRPr="00534EAA">
        <w:rPr>
          <w:rFonts w:ascii="Consolas" w:eastAsia="Times New Roman" w:hAnsi="Consolas" w:cs="Times New Roman"/>
          <w:color w:val="F8F8F2"/>
          <w:sz w:val="18"/>
          <w:szCs w:val="18"/>
          <w:lang w:eastAsia="en-US" w:bidi="he-IL"/>
        </w:rPr>
        <w:t>(</w:t>
      </w:r>
      <w:proofErr w:type="gramEnd"/>
      <w:r w:rsidRPr="00534EAA">
        <w:rPr>
          <w:rFonts w:ascii="Consolas" w:eastAsia="Times New Roman" w:hAnsi="Consolas" w:cs="Times New Roman"/>
          <w:color w:val="F8F8F2"/>
          <w:sz w:val="18"/>
          <w:szCs w:val="18"/>
          <w:lang w:eastAsia="en-US" w:bidi="he-IL"/>
        </w:rPr>
        <w:t>answer);</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viewModel.answers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newAnswersArray;</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function changes the "answers" property on the view model, if such property should exist. Instead of holding an array of strings, it now holds an array of objects, with the previous string (now 'answerText') just one of them. </w:t>
      </w:r>
    </w:p>
    <w:p w:rsid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Call the 'initQuestion' function from the question-view.js file</w:t>
      </w:r>
      <w:r w:rsidR="00AD1383">
        <w:rPr>
          <w:rFonts w:eastAsia="Calibri" w:cs="Arial"/>
          <w:lang w:eastAsia="en-US" w:bidi="he-IL"/>
        </w:rPr>
        <w:t xml:space="preserve"> in the '</w:t>
      </w:r>
      <w:r w:rsidR="00E27E58">
        <w:rPr>
          <w:rFonts w:eastAsia="Calibri" w:cs="Arial"/>
          <w:lang w:eastAsia="en-US" w:bidi="he-IL"/>
        </w:rPr>
        <w:t>questionPageNavigating</w:t>
      </w:r>
      <w:r w:rsidR="00AD1383" w:rsidRPr="00AD1383">
        <w:rPr>
          <w:rFonts w:eastAsia="Calibri" w:cs="Arial"/>
          <w:lang w:eastAsia="en-US" w:bidi="he-IL"/>
        </w:rPr>
        <w:t>To</w:t>
      </w:r>
      <w:r w:rsidR="00AD1383">
        <w:rPr>
          <w:rFonts w:eastAsia="Calibri" w:cs="Arial"/>
          <w:lang w:eastAsia="en-US" w:bidi="he-IL"/>
        </w:rPr>
        <w:t>' handler</w:t>
      </w:r>
      <w:r w:rsidRPr="00534EAA">
        <w:rPr>
          <w:rFonts w:eastAsia="Calibri" w:cs="Arial"/>
          <w:lang w:eastAsia="en-US" w:bidi="he-IL"/>
        </w:rPr>
        <w:t xml:space="preserve">, just after assigning </w:t>
      </w:r>
      <w:r w:rsidR="00D80A73">
        <w:rPr>
          <w:rFonts w:eastAsia="Calibri" w:cs="Arial"/>
          <w:lang w:eastAsia="en-US" w:bidi="he-IL"/>
        </w:rPr>
        <w:t>'</w:t>
      </w:r>
      <w:r w:rsidRPr="00534EAA">
        <w:rPr>
          <w:rFonts w:eastAsia="Calibri" w:cs="Arial"/>
          <w:lang w:eastAsia="en-US" w:bidi="he-IL"/>
        </w:rPr>
        <w:t>vm</w:t>
      </w:r>
      <w:r w:rsidR="00D80A73">
        <w:rPr>
          <w:rFonts w:eastAsia="Calibri" w:cs="Arial"/>
          <w:lang w:eastAsia="en-US" w:bidi="he-IL"/>
        </w:rPr>
        <w:t>'</w:t>
      </w:r>
      <w:r w:rsidR="00AD1383">
        <w:rPr>
          <w:rFonts w:eastAsia="Calibri" w:cs="Arial"/>
          <w:lang w:eastAsia="en-US" w:bidi="he-IL"/>
        </w:rPr>
        <w:t xml:space="preserve"> to be a new QuestionViewModel:</w:t>
      </w:r>
    </w:p>
    <w:p w:rsidR="00AD1383" w:rsidRPr="00AD1383"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AD1383">
        <w:rPr>
          <w:rFonts w:ascii="Consolas" w:eastAsia="Times New Roman" w:hAnsi="Consolas" w:cs="Times New Roman"/>
          <w:color w:val="F8F8F2"/>
          <w:sz w:val="18"/>
          <w:szCs w:val="18"/>
          <w:lang w:eastAsia="en-US" w:bidi="he-IL"/>
        </w:rPr>
        <w:t>vm.</w:t>
      </w:r>
      <w:r w:rsidRPr="00AD1383">
        <w:rPr>
          <w:rFonts w:ascii="Consolas" w:eastAsia="Times New Roman" w:hAnsi="Consolas" w:cs="Times New Roman"/>
          <w:color w:val="A6E22E"/>
          <w:sz w:val="18"/>
          <w:szCs w:val="18"/>
          <w:lang w:eastAsia="en-US" w:bidi="he-IL"/>
        </w:rPr>
        <w:t>initQuestion</w:t>
      </w:r>
      <w:r w:rsidRPr="00AD1383">
        <w:rPr>
          <w:rFonts w:ascii="Consolas" w:eastAsia="Times New Roman" w:hAnsi="Consolas" w:cs="Times New Roman"/>
          <w:color w:val="F8F8F2"/>
          <w:sz w:val="18"/>
          <w:szCs w:val="18"/>
          <w:lang w:eastAsia="en-US" w:bidi="he-IL"/>
        </w:rPr>
        <w:t>(</w:t>
      </w:r>
      <w:proofErr w:type="gramEnd"/>
      <w:r w:rsidRPr="00AD1383">
        <w:rPr>
          <w:rFonts w:ascii="Consolas" w:eastAsia="Times New Roman" w:hAnsi="Consolas" w:cs="Times New Roman"/>
          <w:color w:val="F8F8F2"/>
          <w:sz w:val="18"/>
          <w:szCs w:val="18"/>
          <w:lang w:eastAsia="en-US" w:bidi="he-IL"/>
        </w:rPr>
        <w:t>);</w:t>
      </w:r>
    </w:p>
    <w:p w:rsidR="00AD1383" w:rsidRPr="00AD1383" w:rsidRDefault="00AD1383" w:rsidP="00EE327D">
      <w:pPr>
        <w:spacing w:before="0" w:after="160" w:line="259" w:lineRule="auto"/>
        <w:jc w:val="both"/>
      </w:pPr>
    </w:p>
    <w:p w:rsidR="00AD1383" w:rsidRPr="00534EAA" w:rsidRDefault="00AD1383" w:rsidP="00EE327D">
      <w:pPr>
        <w:spacing w:before="0" w:after="160" w:line="259" w:lineRule="auto"/>
        <w:jc w:val="both"/>
        <w:rPr>
          <w:rFonts w:eastAsia="Calibri" w:cs="Arial"/>
          <w:lang w:eastAsia="en-US" w:bidi="he-IL"/>
        </w:rPr>
      </w:pPr>
      <w:r>
        <w:rPr>
          <w:rFonts w:eastAsia="Calibri" w:cs="Arial"/>
          <w:lang w:eastAsia="en-US" w:bidi="he-IL"/>
        </w:rPr>
        <w:t>Going back to the question view-model</w:t>
      </w:r>
      <w:r w:rsidRPr="00534EAA">
        <w:rPr>
          <w:rFonts w:eastAsia="Calibri" w:cs="Arial"/>
          <w:lang w:eastAsia="en-US" w:bidi="he-IL"/>
        </w:rPr>
        <w:t xml:space="preserve">, </w:t>
      </w:r>
      <w:r>
        <w:rPr>
          <w:rFonts w:eastAsia="Calibri" w:cs="Arial"/>
          <w:lang w:eastAsia="en-US" w:bidi="he-IL"/>
        </w:rPr>
        <w:t xml:space="preserve">also </w:t>
      </w:r>
      <w:r w:rsidRPr="00534EAA">
        <w:rPr>
          <w:rFonts w:eastAsia="Calibri" w:cs="Arial"/>
          <w:lang w:eastAsia="en-US" w:bidi="he-IL"/>
        </w:rPr>
        <w:t xml:space="preserve">add the </w:t>
      </w:r>
      <w:r>
        <w:rPr>
          <w:rFonts w:eastAsia="Calibri" w:cs="Arial"/>
          <w:lang w:eastAsia="en-US" w:bidi="he-IL"/>
        </w:rPr>
        <w:t xml:space="preserve">following </w:t>
      </w:r>
      <w:r w:rsidRPr="00534EAA">
        <w:rPr>
          <w:rFonts w:eastAsia="Calibri" w:cs="Arial"/>
          <w:lang w:eastAsia="en-US" w:bidi="he-IL"/>
        </w:rPr>
        <w:t>function (also above the 'return viewModel;' line). This is the function you're calling from the itemTap handler:</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viewModel.</w:t>
      </w:r>
      <w:r w:rsidRPr="00534EAA">
        <w:rPr>
          <w:rFonts w:ascii="Consolas" w:eastAsia="Times New Roman" w:hAnsi="Consolas" w:cs="Times New Roman"/>
          <w:color w:val="A6E22E"/>
          <w:sz w:val="18"/>
          <w:szCs w:val="18"/>
          <w:lang w:eastAsia="en-US" w:bidi="he-IL"/>
        </w:rPr>
        <w:t>checkMultipleChoiceAnswer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chosenAnswer</w:t>
      </w:r>
      <w:r w:rsidRPr="00534EAA">
        <w:rPr>
          <w:rFonts w:ascii="Consolas" w:eastAsia="Times New Roman" w:hAnsi="Consolas" w:cs="Times New Roman"/>
          <w:color w:val="F8F8F2"/>
          <w:sz w:val="18"/>
          <w:szCs w:val="18"/>
          <w:lang w:eastAsia="en-US" w:bidi="he-IL"/>
        </w:rPr>
        <w:t>) {</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chosenAnswer.isSelected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true</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answers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viewModel.</w:t>
      </w:r>
      <w:r w:rsidRPr="00534EAA">
        <w:rPr>
          <w:rFonts w:ascii="Consolas" w:eastAsia="Times New Roman" w:hAnsi="Consolas" w:cs="Times New Roman"/>
          <w:color w:val="66D9EF"/>
          <w:sz w:val="18"/>
          <w:szCs w:val="18"/>
          <w:lang w:eastAsia="en-US" w:bidi="he-IL"/>
        </w:rPr>
        <w:t>get</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"answers"</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 xml:space="preserve">    </w:t>
      </w: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correctAnswer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answers[question.correctAnswerIndex];</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correctAnswer.showCorrect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true</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92672"/>
          <w:sz w:val="18"/>
          <w:szCs w:val="18"/>
          <w:lang w:eastAsia="en-US" w:bidi="he-IL"/>
        </w:rPr>
        <w:t>return</w:t>
      </w:r>
      <w:proofErr w:type="gramEnd"/>
      <w:r w:rsidRPr="00534EAA">
        <w:rPr>
          <w:rFonts w:ascii="Consolas" w:eastAsia="Times New Roman" w:hAnsi="Consolas" w:cs="Times New Roman"/>
          <w:color w:val="F8F8F2"/>
          <w:sz w:val="18"/>
          <w:szCs w:val="18"/>
          <w:lang w:eastAsia="en-US" w:bidi="he-IL"/>
        </w:rPr>
        <w:t xml:space="preserve"> chosenAnswer.isCorrect;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DF3694" w:rsidRDefault="00DF3694" w:rsidP="00EE327D">
      <w:pPr>
        <w:spacing w:before="0" w:after="160" w:line="259" w:lineRule="auto"/>
        <w:jc w:val="both"/>
        <w:rPr>
          <w:rFonts w:eastAsia="Calibri" w:cs="Arial"/>
          <w:lang w:eastAsia="en-US" w:bidi="he-IL"/>
        </w:rPr>
      </w:pPr>
    </w:p>
    <w:p w:rsidR="00DF3694" w:rsidRDefault="00DF3694" w:rsidP="00EE327D">
      <w:pPr>
        <w:spacing w:before="0" w:after="160" w:line="259" w:lineRule="auto"/>
        <w:jc w:val="both"/>
        <w:rPr>
          <w:rFonts w:eastAsia="Calibri" w:cs="Arial"/>
          <w:lang w:eastAsia="en-US" w:bidi="he-IL"/>
        </w:rPr>
      </w:pPr>
      <w:r>
        <w:rPr>
          <w:rFonts w:eastAsia="Calibri" w:cs="Arial"/>
          <w:lang w:eastAsia="en-US" w:bidi="he-IL"/>
        </w:rPr>
        <w:t xml:space="preserve">This function first sets the 'isSelected' property of the chosen answer to true, and then sets the 'showCorrect' property of the correct answer to true. </w:t>
      </w:r>
    </w:p>
    <w:p w:rsidR="00DF3694" w:rsidRDefault="00DF3694" w:rsidP="00EE327D">
      <w:pPr>
        <w:pStyle w:val="Heading5"/>
        <w:pBdr>
          <w:bottom w:val="single" w:sz="6" w:space="2" w:color="099BDD" w:themeColor="text2"/>
        </w:pBdr>
        <w:jc w:val="both"/>
        <w:rPr>
          <w:lang w:eastAsia="en-US" w:bidi="he-IL"/>
        </w:rPr>
      </w:pPr>
      <w:r>
        <w:rPr>
          <w:lang w:eastAsia="en-US" w:bidi="he-IL"/>
        </w:rPr>
        <w:t>Add an Answer item template</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An itemTemplate on the answers ListView in question-view.xml needs to be added</w:t>
      </w:r>
      <w:r w:rsidR="00DF3694">
        <w:rPr>
          <w:rFonts w:eastAsia="Calibri" w:cs="Arial"/>
          <w:lang w:eastAsia="en-US" w:bidi="he-IL"/>
        </w:rPr>
        <w:t xml:space="preserve"> now</w:t>
      </w:r>
      <w:r w:rsidRPr="00534EAA">
        <w:rPr>
          <w:rFonts w:eastAsia="Calibri" w:cs="Arial"/>
          <w:lang w:eastAsia="en-US" w:bidi="he-IL"/>
        </w:rPr>
        <w:t>, otherwise each item will be represented in the view as the text [object Object]: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&lt;</w:t>
      </w:r>
      <w:r w:rsidRPr="00534EAA">
        <w:rPr>
          <w:rFonts w:ascii="Consolas" w:eastAsia="Times New Roman" w:hAnsi="Consolas" w:cs="Times New Roman"/>
          <w:color w:val="F92672"/>
          <w:sz w:val="18"/>
          <w:szCs w:val="18"/>
          <w:lang w:eastAsia="en-US" w:bidi="he-IL"/>
        </w:rPr>
        <w:t>ListView.itemTemplate</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ContentView</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GridLayout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columns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auto"</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class</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xml:space="preserve">"{{showCorrect ? 'answerItemContainer </w:t>
      </w:r>
      <w:proofErr w:type="gramStart"/>
      <w:r w:rsidRPr="00534EAA">
        <w:rPr>
          <w:rFonts w:ascii="Consolas" w:eastAsia="Times New Roman" w:hAnsi="Consolas" w:cs="Times New Roman"/>
          <w:color w:val="E6DB74"/>
          <w:sz w:val="18"/>
          <w:szCs w:val="18"/>
          <w:lang w:eastAsia="en-US" w:bidi="he-IL"/>
        </w:rPr>
        <w:t>answerItemContainerShowCorrect' :</w:t>
      </w:r>
      <w:proofErr w:type="gramEnd"/>
      <w:r w:rsidRPr="00534EAA">
        <w:rPr>
          <w:rFonts w:ascii="Consolas" w:eastAsia="Times New Roman" w:hAnsi="Consolas" w:cs="Times New Roman"/>
          <w:color w:val="E6DB74"/>
          <w:sz w:val="18"/>
          <w:szCs w:val="18"/>
          <w:lang w:eastAsia="en-US" w:bidi="he-IL"/>
        </w:rPr>
        <w:t xml:space="preserve"> 'answerItemContainer'}}"</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Label</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text</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w:t>
      </w:r>
      <w:proofErr w:type="gramStart"/>
      <w:r w:rsidRPr="00534EAA">
        <w:rPr>
          <w:rFonts w:ascii="Consolas" w:eastAsia="Times New Roman" w:hAnsi="Consolas" w:cs="Times New Roman"/>
          <w:color w:val="E6DB74"/>
          <w:sz w:val="18"/>
          <w:szCs w:val="18"/>
          <w:lang w:eastAsia="en-US" w:bidi="he-IL"/>
        </w:rPr>
        <w:t>{ answerText</w:t>
      </w:r>
      <w:proofErr w:type="gramEnd"/>
      <w:r w:rsidRPr="00534EAA">
        <w:rPr>
          <w:rFonts w:ascii="Consolas" w:eastAsia="Times New Roman" w:hAnsi="Consolas" w:cs="Times New Roman"/>
          <w:color w:val="E6DB74"/>
          <w:sz w:val="18"/>
          <w:szCs w:val="18"/>
          <w:lang w:eastAsia="en-US" w:bidi="he-IL"/>
        </w:rPr>
        <w:t xml:space="preserve"> }}"</w:t>
      </w:r>
    </w:p>
    <w:p w:rsidR="00534EAA" w:rsidRPr="00534EAA" w:rsidRDefault="00DF3694"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F8F8F2"/>
          <w:sz w:val="18"/>
          <w:szCs w:val="18"/>
          <w:lang w:eastAsia="en-US" w:bidi="he-IL"/>
        </w:rPr>
        <w:t xml:space="preserve">                   </w:t>
      </w:r>
      <w:proofErr w:type="gramStart"/>
      <w:r w:rsidR="00534EAA" w:rsidRPr="00534EAA">
        <w:rPr>
          <w:rFonts w:ascii="Consolas" w:eastAsia="Times New Roman" w:hAnsi="Consolas" w:cs="Times New Roman"/>
          <w:color w:val="A6E22E"/>
          <w:sz w:val="18"/>
          <w:szCs w:val="18"/>
          <w:lang w:eastAsia="en-US" w:bidi="he-IL"/>
        </w:rPr>
        <w:t>class</w:t>
      </w:r>
      <w:proofErr w:type="gramEnd"/>
      <w:r w:rsidR="00534EAA" w:rsidRPr="00534EAA">
        <w:rPr>
          <w:rFonts w:ascii="Consolas" w:eastAsia="Times New Roman" w:hAnsi="Consolas" w:cs="Times New Roman"/>
          <w:color w:val="F8F8F2"/>
          <w:sz w:val="18"/>
          <w:szCs w:val="18"/>
          <w:lang w:eastAsia="en-US" w:bidi="he-IL"/>
        </w:rPr>
        <w:t>=</w:t>
      </w:r>
      <w:r w:rsidR="00534EAA" w:rsidRPr="00534EAA">
        <w:rPr>
          <w:rFonts w:ascii="Consolas" w:eastAsia="Times New Roman" w:hAnsi="Consolas" w:cs="Times New Roman"/>
          <w:color w:val="E6DB74"/>
          <w:sz w:val="18"/>
          <w:szCs w:val="18"/>
          <w:lang w:eastAsia="en-US" w:bidi="he-IL"/>
        </w:rPr>
        <w:t xml:space="preserve">"{{(isSelected </w:t>
      </w:r>
      <w:r w:rsidR="00534EAA" w:rsidRPr="00534EAA">
        <w:rPr>
          <w:rFonts w:ascii="Consolas" w:eastAsia="Times New Roman" w:hAnsi="Consolas" w:cs="Times New Roman"/>
          <w:color w:val="F8F8F0"/>
          <w:sz w:val="18"/>
          <w:szCs w:val="18"/>
          <w:lang w:eastAsia="en-US" w:bidi="he-IL"/>
        </w:rPr>
        <w:t>&amp;&amp;</w:t>
      </w:r>
      <w:r w:rsidR="00534EAA" w:rsidRPr="00534EAA">
        <w:rPr>
          <w:rFonts w:ascii="Consolas" w:eastAsia="Times New Roman" w:hAnsi="Consolas" w:cs="Times New Roman"/>
          <w:color w:val="E6DB74"/>
          <w:sz w:val="18"/>
          <w:szCs w:val="18"/>
          <w:lang w:eastAsia="en-US" w:bidi="he-IL"/>
        </w:rPr>
        <w:t xml:space="preserve"> !isCorrect) ? 'answerItemText </w:t>
      </w:r>
      <w:proofErr w:type="gramStart"/>
      <w:r w:rsidR="00534EAA" w:rsidRPr="00534EAA">
        <w:rPr>
          <w:rFonts w:ascii="Consolas" w:eastAsia="Times New Roman" w:hAnsi="Consolas" w:cs="Times New Roman"/>
          <w:color w:val="E6DB74"/>
          <w:sz w:val="18"/>
          <w:szCs w:val="18"/>
          <w:lang w:eastAsia="en-US" w:bidi="he-IL"/>
        </w:rPr>
        <w:t>answerItemTextSelectedWrong' :</w:t>
      </w:r>
      <w:proofErr w:type="gramEnd"/>
      <w:r w:rsidR="00534EAA" w:rsidRPr="00534EAA">
        <w:rPr>
          <w:rFonts w:ascii="Consolas" w:eastAsia="Times New Roman" w:hAnsi="Consolas" w:cs="Times New Roman"/>
          <w:color w:val="E6DB74"/>
          <w:sz w:val="18"/>
          <w:szCs w:val="18"/>
          <w:lang w:eastAsia="en-US" w:bidi="he-IL"/>
        </w:rPr>
        <w:t xml:space="preserve"> 'answerItemText'}}"</w:t>
      </w:r>
      <w:r w:rsidR="00534EAA"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Image</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col</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"1"</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visibility</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xml:space="preserve">"{{isSelected ? </w:t>
      </w:r>
      <w:proofErr w:type="gramStart"/>
      <w:r w:rsidRPr="00534EAA">
        <w:rPr>
          <w:rFonts w:ascii="Consolas" w:eastAsia="Times New Roman" w:hAnsi="Consolas" w:cs="Times New Roman"/>
          <w:color w:val="E6DB74"/>
          <w:sz w:val="18"/>
          <w:szCs w:val="18"/>
          <w:lang w:eastAsia="en-US" w:bidi="he-IL"/>
        </w:rPr>
        <w:t>'visible' :</w:t>
      </w:r>
      <w:proofErr w:type="gramEnd"/>
      <w:r w:rsidRPr="00534EAA">
        <w:rPr>
          <w:rFonts w:ascii="Consolas" w:eastAsia="Times New Roman" w:hAnsi="Consolas" w:cs="Times New Roman"/>
          <w:color w:val="E6DB74"/>
          <w:sz w:val="18"/>
          <w:szCs w:val="18"/>
          <w:lang w:eastAsia="en-US" w:bidi="he-IL"/>
        </w:rPr>
        <w:t xml:space="preserve"> 'hidden'}}"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class</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"resultIndicator"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src</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"{{isCorrect? 'res</w:t>
      </w:r>
      <w:proofErr w:type="gramStart"/>
      <w:r w:rsidRPr="00534EAA">
        <w:rPr>
          <w:rFonts w:ascii="Consolas" w:eastAsia="Times New Roman" w:hAnsi="Consolas" w:cs="Times New Roman"/>
          <w:color w:val="E6DB74"/>
          <w:sz w:val="18"/>
          <w:szCs w:val="18"/>
          <w:lang w:eastAsia="en-US" w:bidi="he-IL"/>
        </w:rPr>
        <w:t>:/</w:t>
      </w:r>
      <w:proofErr w:type="gramEnd"/>
      <w:r w:rsidRPr="00534EAA">
        <w:rPr>
          <w:rFonts w:ascii="Consolas" w:eastAsia="Times New Roman" w:hAnsi="Consolas" w:cs="Times New Roman"/>
          <w:color w:val="E6DB74"/>
          <w:sz w:val="18"/>
          <w:szCs w:val="18"/>
          <w:lang w:eastAsia="en-US" w:bidi="he-IL"/>
        </w:rPr>
        <w:t>/vmark' : 'res://xmark'}}"</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A6E22E"/>
          <w:sz w:val="18"/>
          <w:szCs w:val="18"/>
          <w:lang w:eastAsia="en-US" w:bidi="he-IL"/>
        </w:rPr>
        <w:t>stretch</w:t>
      </w:r>
      <w:proofErr w:type="gramEnd"/>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"aspectFill"</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GridLayout</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ContentView</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&lt;/</w:t>
      </w:r>
      <w:r w:rsidRPr="00534EAA">
        <w:rPr>
          <w:rFonts w:ascii="Consolas" w:eastAsia="Times New Roman" w:hAnsi="Consolas" w:cs="Times New Roman"/>
          <w:color w:val="F92672"/>
          <w:sz w:val="18"/>
          <w:szCs w:val="18"/>
          <w:lang w:eastAsia="en-US" w:bidi="he-IL"/>
        </w:rPr>
        <w:t>ListView.itemTemplate</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template presents the 'answerText' string property you've added to the new answer object, and utilizes the 'showCorrect', 'isCorrect' and 'isSelected' </w:t>
      </w:r>
      <w:proofErr w:type="gramStart"/>
      <w:r w:rsidRPr="00534EAA">
        <w:rPr>
          <w:rFonts w:eastAsia="Calibri" w:cs="Arial"/>
          <w:lang w:eastAsia="en-US" w:bidi="he-IL"/>
        </w:rPr>
        <w:t>boolean</w:t>
      </w:r>
      <w:proofErr w:type="gramEnd"/>
      <w:r w:rsidRPr="00534EAA">
        <w:rPr>
          <w:rFonts w:eastAsia="Calibri" w:cs="Arial"/>
          <w:lang w:eastAsia="en-US" w:bidi="he-IL"/>
        </w:rPr>
        <w:t xml:space="preserve"> properties to determine class assignments, visibility and an image source, all to support feedback to the user.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Note the 'ContentView' wrapping the GridLayout: a ContentView is a view that can hold a single child and serves as its placeholder. It seems redundant here, but if you try to remove it you'll find that </w:t>
      </w:r>
      <w:r w:rsidR="00DF3694">
        <w:rPr>
          <w:rFonts w:eastAsia="Calibri" w:cs="Arial"/>
          <w:lang w:eastAsia="en-US" w:bidi="he-IL"/>
        </w:rPr>
        <w:t xml:space="preserve">(at least </w:t>
      </w:r>
      <w:r w:rsidRPr="00534EAA">
        <w:rPr>
          <w:rFonts w:eastAsia="Calibri" w:cs="Arial"/>
          <w:lang w:eastAsia="en-US" w:bidi="he-IL"/>
        </w:rPr>
        <w:t>in android</w:t>
      </w:r>
      <w:r w:rsidR="00DF3694">
        <w:rPr>
          <w:rFonts w:eastAsia="Calibri" w:cs="Arial"/>
          <w:lang w:eastAsia="en-US" w:bidi="he-IL"/>
        </w:rPr>
        <w:t>)</w:t>
      </w:r>
      <w:r w:rsidRPr="00534EAA">
        <w:rPr>
          <w:rFonts w:eastAsia="Calibri" w:cs="Arial"/>
          <w:lang w:eastAsia="en-US" w:bidi="he-IL"/>
        </w:rPr>
        <w:t xml:space="preserve"> the margin between the items will not work.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Add some styling: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answerItemText</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font-size</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15</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black</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answerItemTextSelectedWrong</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red</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answerItemContainer</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padding</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15</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margin-top</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rgb</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43</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53</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border-radius</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white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answerItemContainerShowCorrect</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padding</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12</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7</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border-color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limegreen</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animation-name</w:t>
      </w:r>
      <w:proofErr w:type="gramEnd"/>
      <w:r w:rsidRPr="00534EAA">
        <w:rPr>
          <w:rFonts w:ascii="Consolas" w:eastAsia="Times New Roman" w:hAnsi="Consolas" w:cs="Times New Roman"/>
          <w:color w:val="F8F8F2"/>
          <w:sz w:val="18"/>
          <w:szCs w:val="18"/>
          <w:lang w:eastAsia="en-US" w:bidi="he-IL"/>
        </w:rPr>
        <w:t>: correctAnswerColorAnimation;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animation-duration</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w:t>
      </w:r>
      <w:r w:rsidRPr="00534EAA">
        <w:rPr>
          <w:rFonts w:ascii="Consolas" w:eastAsia="Times New Roman" w:hAnsi="Consolas" w:cs="Times New Roman"/>
          <w:color w:val="F92672"/>
          <w:sz w:val="18"/>
          <w:szCs w:val="18"/>
          <w:lang w:eastAsia="en-US" w:bidi="he-IL"/>
        </w:rPr>
        <w:t>s</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animation-fill-mode</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forwards</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92672"/>
          <w:sz w:val="18"/>
          <w:szCs w:val="18"/>
          <w:lang w:eastAsia="en-US" w:bidi="he-IL"/>
        </w:rPr>
        <w:t>@keyframes</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correctAnswerColorAnimation</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0%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white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100%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background-color</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rgb</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112</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241</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112</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w:t>
      </w:r>
      <w:proofErr w:type="gramStart"/>
      <w:r w:rsidRPr="00534EAA">
        <w:rPr>
          <w:rFonts w:ascii="Consolas" w:eastAsia="Times New Roman" w:hAnsi="Consolas" w:cs="Times New Roman"/>
          <w:color w:val="A6E22E"/>
          <w:sz w:val="18"/>
          <w:szCs w:val="18"/>
          <w:lang w:eastAsia="en-US" w:bidi="he-IL"/>
        </w:rPr>
        <w:t>resultIndicator</w:t>
      </w:r>
      <w:r w:rsidRPr="00534EAA">
        <w:rPr>
          <w:rFonts w:ascii="Consolas" w:eastAsia="Times New Roman" w:hAnsi="Consolas" w:cs="Times New Roman"/>
          <w:color w:val="F8F8F2"/>
          <w:sz w:val="18"/>
          <w:szCs w:val="18"/>
          <w:lang w:eastAsia="en-US" w:bidi="he-IL"/>
        </w:rPr>
        <w:t>{</w:t>
      </w:r>
      <w:proofErr w:type="gramEnd"/>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width</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i/>
          <w:iCs/>
          <w:color w:val="66D9EF"/>
          <w:sz w:val="18"/>
          <w:szCs w:val="18"/>
          <w:lang w:eastAsia="en-US" w:bidi="he-IL"/>
        </w:rPr>
        <w:t>height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Try selecting answers from the answer list. You should get correct logging telling you if your answer is true or false, but still no visual representation on the app. </w:t>
      </w:r>
    </w:p>
    <w:p w:rsidR="00DF3694" w:rsidRDefault="00DF3694" w:rsidP="00EE327D">
      <w:pPr>
        <w:pStyle w:val="Heading5"/>
        <w:jc w:val="both"/>
        <w:rPr>
          <w:lang w:eastAsia="en-US" w:bidi="he-IL"/>
        </w:rPr>
      </w:pPr>
      <w:r>
        <w:rPr>
          <w:lang w:eastAsia="en-US" w:bidi="he-IL"/>
        </w:rPr>
        <w:t>Convert the answers array to an array of observables</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The reason for </w:t>
      </w:r>
      <w:r w:rsidR="00DF3694">
        <w:rPr>
          <w:rFonts w:eastAsia="Calibri" w:cs="Arial"/>
          <w:lang w:eastAsia="en-US" w:bidi="he-IL"/>
        </w:rPr>
        <w:t>not getting visual feedback</w:t>
      </w:r>
      <w:r w:rsidRPr="00534EAA">
        <w:rPr>
          <w:rFonts w:eastAsia="Calibri" w:cs="Arial"/>
          <w:lang w:eastAsia="en-US" w:bidi="he-IL"/>
        </w:rPr>
        <w:t xml:space="preserve"> is that each of the answers is a normal object, and does not properly notify its changes to the UI. To correct this, make </w:t>
      </w:r>
      <w:r w:rsidR="008C4D32">
        <w:rPr>
          <w:rFonts w:eastAsia="Calibri" w:cs="Arial"/>
          <w:lang w:eastAsia="en-US" w:bidi="he-IL"/>
        </w:rPr>
        <w:t>each of the</w:t>
      </w:r>
      <w:r w:rsidRPr="00534EAA">
        <w:rPr>
          <w:rFonts w:eastAsia="Calibri" w:cs="Arial"/>
          <w:lang w:eastAsia="en-US" w:bidi="he-IL"/>
        </w:rPr>
        <w:t xml:space="preserve"> answers </w:t>
      </w:r>
      <w:r w:rsidR="008C4D32">
        <w:rPr>
          <w:rFonts w:eastAsia="Calibri" w:cs="Arial"/>
          <w:lang w:eastAsia="en-US" w:bidi="he-IL"/>
        </w:rPr>
        <w:t>an O</w:t>
      </w:r>
      <w:r w:rsidRPr="00534EAA">
        <w:rPr>
          <w:rFonts w:eastAsia="Calibri" w:cs="Arial"/>
          <w:lang w:eastAsia="en-US" w:bidi="he-IL"/>
        </w:rPr>
        <w:t xml:space="preserve">bservable, by creating them using the observableModule. In the question-view-model.js file, replace the var answer creation in the 'initQuestion' function with this: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534EAA">
        <w:rPr>
          <w:rFonts w:ascii="Consolas" w:eastAsia="Times New Roman" w:hAnsi="Consolas" w:cs="Times New Roman"/>
          <w:i/>
          <w:iCs/>
          <w:color w:val="66D9EF"/>
          <w:sz w:val="18"/>
          <w:szCs w:val="18"/>
          <w:lang w:eastAsia="en-US" w:bidi="he-IL"/>
        </w:rPr>
        <w:t>var</w:t>
      </w:r>
      <w:proofErr w:type="gramEnd"/>
      <w:r w:rsidRPr="00534EAA">
        <w:rPr>
          <w:rFonts w:ascii="Consolas" w:eastAsia="Times New Roman" w:hAnsi="Consolas" w:cs="Times New Roman"/>
          <w:color w:val="F8F8F2"/>
          <w:sz w:val="18"/>
          <w:szCs w:val="18"/>
          <w:lang w:eastAsia="en-US" w:bidi="he-IL"/>
        </w:rPr>
        <w:t xml:space="preserve"> 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new</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u w:val="single"/>
          <w:lang w:eastAsia="en-US" w:bidi="he-IL"/>
        </w:rPr>
        <w:t>observableModule</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6E22E"/>
          <w:sz w:val="18"/>
          <w:szCs w:val="18"/>
          <w:u w:val="single"/>
          <w:lang w:eastAsia="en-US" w:bidi="he-IL"/>
        </w:rPr>
        <w:t>fromObject</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 xml:space="preserve">    </w:t>
      </w:r>
      <w:proofErr w:type="gramStart"/>
      <w:r w:rsidRPr="00534EAA">
        <w:rPr>
          <w:rFonts w:ascii="Consolas" w:eastAsia="Times New Roman" w:hAnsi="Consolas" w:cs="Times New Roman"/>
          <w:color w:val="F8F8F2"/>
          <w:sz w:val="18"/>
          <w:szCs w:val="18"/>
          <w:lang w:eastAsia="en-US" w:bidi="he-IL"/>
        </w:rPr>
        <w:t>answerText</w:t>
      </w:r>
      <w:proofErr w:type="gramEnd"/>
      <w:r w:rsidRPr="00534EAA">
        <w:rPr>
          <w:rFonts w:ascii="Consolas" w:eastAsia="Times New Roman" w:hAnsi="Consolas" w:cs="Times New Roman"/>
          <w:color w:val="F8F8F2"/>
          <w:sz w:val="18"/>
          <w:szCs w:val="18"/>
          <w:lang w:eastAsia="en-US" w:bidi="he-IL"/>
        </w:rPr>
        <w:t>: question.answers[i],</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isSelected</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showCorrect</w:t>
      </w:r>
      <w:proofErr w:type="gramEnd"/>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roofErr w:type="gramStart"/>
      <w:r w:rsidRPr="00534EAA">
        <w:rPr>
          <w:rFonts w:ascii="Consolas" w:eastAsia="Times New Roman" w:hAnsi="Consolas" w:cs="Times New Roman"/>
          <w:color w:val="F8F8F2"/>
          <w:sz w:val="18"/>
          <w:szCs w:val="18"/>
          <w:lang w:eastAsia="en-US" w:bidi="he-IL"/>
        </w:rPr>
        <w:t>isCorrect</w:t>
      </w:r>
      <w:proofErr w:type="gramEnd"/>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question.correctAnswerIndex</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should have any </w:t>
      </w:r>
      <w:r w:rsidR="00557D5D">
        <w:rPr>
          <w:rFonts w:eastAsia="Calibri" w:cs="Arial"/>
          <w:lang w:eastAsia="en-US" w:bidi="he-IL"/>
        </w:rPr>
        <w:t>tap</w:t>
      </w:r>
      <w:r w:rsidRPr="00534EAA">
        <w:rPr>
          <w:rFonts w:eastAsia="Calibri" w:cs="Arial"/>
          <w:lang w:eastAsia="en-US" w:bidi="he-IL"/>
        </w:rPr>
        <w:t xml:space="preserve"> a user </w:t>
      </w:r>
      <w:r w:rsidR="00557D5D">
        <w:rPr>
          <w:rFonts w:eastAsia="Calibri" w:cs="Arial"/>
          <w:lang w:eastAsia="en-US" w:bidi="he-IL"/>
        </w:rPr>
        <w:t>taps</w:t>
      </w:r>
      <w:r w:rsidR="00DF3694">
        <w:rPr>
          <w:rFonts w:eastAsia="Calibri" w:cs="Arial"/>
          <w:lang w:eastAsia="en-US" w:bidi="he-IL"/>
        </w:rPr>
        <w:t xml:space="preserve"> </w:t>
      </w:r>
      <w:r w:rsidRPr="00534EAA">
        <w:rPr>
          <w:rFonts w:eastAsia="Calibri" w:cs="Arial"/>
          <w:lang w:eastAsia="en-US" w:bidi="he-IL"/>
        </w:rPr>
        <w:t xml:space="preserve">on an answer give </w:t>
      </w:r>
      <w:r w:rsidR="00D979E1">
        <w:rPr>
          <w:rFonts w:eastAsia="Calibri" w:cs="Arial"/>
          <w:lang w:eastAsia="en-US" w:bidi="he-IL"/>
        </w:rPr>
        <w:t xml:space="preserve">a </w:t>
      </w:r>
      <w:r w:rsidRPr="00534EAA">
        <w:rPr>
          <w:rFonts w:eastAsia="Calibri" w:cs="Arial"/>
          <w:lang w:eastAsia="en-US" w:bidi="he-IL"/>
        </w:rPr>
        <w:t>visual indication of its correctness</w:t>
      </w:r>
      <w:r w:rsidR="00D979E1">
        <w:rPr>
          <w:rFonts w:eastAsia="Calibri" w:cs="Arial"/>
          <w:lang w:eastAsia="en-US" w:bidi="he-IL"/>
        </w:rPr>
        <w:t xml:space="preserve"> by showing an image of a v mark or an x mark, and also mark the correct answer's background and border</w:t>
      </w:r>
      <w:r w:rsidRPr="00534EAA">
        <w:rPr>
          <w:rFonts w:eastAsia="Calibri" w:cs="Arial"/>
          <w:lang w:eastAsia="en-US" w:bidi="he-IL"/>
        </w:rPr>
        <w:t>:</w:t>
      </w:r>
    </w:p>
    <w:p w:rsidR="00D979E1" w:rsidRDefault="0096033B" w:rsidP="00EE327D">
      <w:pPr>
        <w:jc w:val="both"/>
        <w:rPr>
          <w:lang w:eastAsia="en-US" w:bidi="he-IL"/>
        </w:rPr>
      </w:pPr>
      <w:r w:rsidRPr="0096033B">
        <w:rPr>
          <w:noProof/>
          <w:lang w:eastAsia="en-US" w:bidi="he-IL"/>
        </w:rPr>
        <w:drawing>
          <wp:inline distT="0" distB="0" distL="0" distR="0" wp14:anchorId="432C5B7F" wp14:editId="107AB7AA">
            <wp:extent cx="2057687" cy="36581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687" cy="3658111"/>
                    </a:xfrm>
                    <a:prstGeom prst="rect">
                      <a:avLst/>
                    </a:prstGeom>
                  </pic:spPr>
                </pic:pic>
              </a:graphicData>
            </a:graphic>
          </wp:inline>
        </w:drawing>
      </w:r>
      <w:r w:rsidR="00D979E1">
        <w:rPr>
          <w:lang w:eastAsia="en-US" w:bidi="he-IL"/>
        </w:rPr>
        <w:t xml:space="preserve">  </w:t>
      </w:r>
      <w:r w:rsidR="00D979E1" w:rsidRPr="00D979E1">
        <w:rPr>
          <w:noProof/>
          <w:lang w:eastAsia="en-US" w:bidi="he-IL"/>
        </w:rPr>
        <w:drawing>
          <wp:inline distT="0" distB="0" distL="0" distR="0" wp14:anchorId="734C340D" wp14:editId="3AEBA90E">
            <wp:extent cx="2057687" cy="36581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7687" cy="3658111"/>
                    </a:xfrm>
                    <a:prstGeom prst="rect">
                      <a:avLst/>
                    </a:prstGeom>
                  </pic:spPr>
                </pic:pic>
              </a:graphicData>
            </a:graphic>
          </wp:inline>
        </w:drawing>
      </w:r>
    </w:p>
    <w:p w:rsidR="00D979E1" w:rsidRDefault="00D979E1" w:rsidP="00EE327D">
      <w:pPr>
        <w:pStyle w:val="Heading1"/>
        <w:jc w:val="both"/>
        <w:rPr>
          <w:lang w:eastAsia="en-US" w:bidi="he-IL"/>
        </w:rPr>
      </w:pPr>
      <w:r>
        <w:rPr>
          <w:lang w:eastAsia="en-US" w:bidi="he-IL"/>
        </w:rPr>
        <w:t>Additional functionality: loose ends</w:t>
      </w:r>
    </w:p>
    <w:p w:rsidR="00D979E1" w:rsidRPr="00D979E1" w:rsidRDefault="00D979E1" w:rsidP="00EE327D">
      <w:pPr>
        <w:pStyle w:val="Heading5"/>
        <w:jc w:val="both"/>
        <w:rPr>
          <w:lang w:eastAsia="en-US" w:bidi="he-IL"/>
        </w:rPr>
      </w:pPr>
      <w:r w:rsidRPr="00D979E1">
        <w:rPr>
          <w:lang w:eastAsia="en-US" w:bidi="he-IL"/>
        </w:rPr>
        <w:t>Disable Item</w:t>
      </w:r>
      <w:r>
        <w:rPr>
          <w:lang w:eastAsia="en-US" w:bidi="he-IL"/>
        </w:rPr>
        <w:t xml:space="preserve"> </w:t>
      </w:r>
      <w:r w:rsidRPr="00D979E1">
        <w:rPr>
          <w:lang w:eastAsia="en-US" w:bidi="he-IL"/>
        </w:rPr>
        <w:t xml:space="preserve">Taps registering </w:t>
      </w:r>
      <w:r w:rsidR="003D73DE">
        <w:rPr>
          <w:lang w:eastAsia="en-US" w:bidi="he-IL"/>
        </w:rPr>
        <w:t>after choosing an answer</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At the moment, any </w:t>
      </w:r>
      <w:r w:rsidR="00557D5D">
        <w:rPr>
          <w:rFonts w:eastAsia="Calibri" w:cs="Arial"/>
          <w:lang w:eastAsia="en-US" w:bidi="he-IL"/>
        </w:rPr>
        <w:t>tap</w:t>
      </w:r>
      <w:r w:rsidRPr="00D979E1">
        <w:rPr>
          <w:rFonts w:eastAsia="Calibri" w:cs="Arial"/>
          <w:lang w:eastAsia="en-US" w:bidi="he-IL"/>
        </w:rPr>
        <w:t xml:space="preserve"> of an answer item can be followed by other </w:t>
      </w:r>
      <w:r w:rsidR="00557D5D">
        <w:rPr>
          <w:rFonts w:eastAsia="Calibri" w:cs="Arial"/>
          <w:lang w:eastAsia="en-US" w:bidi="he-IL"/>
        </w:rPr>
        <w:t>taps</w:t>
      </w:r>
      <w:r w:rsidRPr="00D979E1">
        <w:rPr>
          <w:rFonts w:eastAsia="Calibri" w:cs="Arial"/>
          <w:lang w:eastAsia="en-US" w:bidi="he-IL"/>
        </w:rPr>
        <w:t xml:space="preserve"> on different answers, resulting in conflicting visual representations. </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To avoid this, add the following function to question-view.js, which removes the itemTap event listener from the list: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disableList</w:t>
      </w:r>
      <w:proofErr w:type="gramEnd"/>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FD971F"/>
          <w:sz w:val="18"/>
          <w:szCs w:val="18"/>
          <w:lang w:eastAsia="en-US" w:bidi="he-IL"/>
        </w:rPr>
        <w:t>args</w:t>
      </w:r>
      <w:r w:rsidRPr="00D979E1">
        <w:rPr>
          <w:rFonts w:ascii="Consolas" w:eastAsia="Times New Roman" w:hAnsi="Consolas" w:cs="Times New Roman"/>
          <w:color w:val="F8F8F2"/>
          <w:sz w:val="18"/>
          <w:szCs w:val="18"/>
          <w:lang w:eastAsia="en-US" w:bidi="he-IL"/>
        </w:rPr>
        <w: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parent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args.object.parent;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(parent)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list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view.</w:t>
      </w:r>
      <w:r w:rsidRPr="00D979E1">
        <w:rPr>
          <w:rFonts w:ascii="Consolas" w:eastAsia="Times New Roman" w:hAnsi="Consolas" w:cs="Times New Roman"/>
          <w:color w:val="A6E22E"/>
          <w:sz w:val="18"/>
          <w:szCs w:val="18"/>
          <w:lang w:eastAsia="en-US" w:bidi="he-IL"/>
        </w:rPr>
        <w:t>getViewById</w:t>
      </w:r>
      <w:r w:rsidRPr="00D979E1">
        <w:rPr>
          <w:rFonts w:ascii="Consolas" w:eastAsia="Times New Roman" w:hAnsi="Consolas" w:cs="Times New Roman"/>
          <w:color w:val="F8F8F2"/>
          <w:sz w:val="18"/>
          <w:szCs w:val="18"/>
          <w:lang w:eastAsia="en-US" w:bidi="he-IL"/>
        </w:rPr>
        <w:t xml:space="preserve">(parent, </w:t>
      </w:r>
      <w:r w:rsidRPr="00D979E1">
        <w:rPr>
          <w:rFonts w:ascii="Consolas" w:eastAsia="Times New Roman" w:hAnsi="Consolas" w:cs="Times New Roman"/>
          <w:color w:val="E6DB74"/>
          <w:sz w:val="18"/>
          <w:szCs w:val="18"/>
          <w:lang w:eastAsia="en-US" w:bidi="he-IL"/>
        </w:rPr>
        <w:t>"answersListView"</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(list)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lastRenderedPageBreak/>
        <w:t xml:space="preserve">            </w:t>
      </w:r>
      <w:proofErr w:type="gramStart"/>
      <w:r w:rsidRPr="00D979E1">
        <w:rPr>
          <w:rFonts w:ascii="Consolas" w:eastAsia="Times New Roman" w:hAnsi="Consolas" w:cs="Times New Roman"/>
          <w:color w:val="F8F8F2"/>
          <w:sz w:val="18"/>
          <w:szCs w:val="18"/>
          <w:lang w:eastAsia="en-US" w:bidi="he-IL"/>
        </w:rPr>
        <w:t>list.</w:t>
      </w:r>
      <w:r w:rsidRPr="00D979E1">
        <w:rPr>
          <w:rFonts w:ascii="Consolas" w:eastAsia="Times New Roman" w:hAnsi="Consolas" w:cs="Times New Roman"/>
          <w:color w:val="66D9EF"/>
          <w:sz w:val="18"/>
          <w:szCs w:val="18"/>
          <w:lang w:eastAsia="en-US" w:bidi="he-IL"/>
        </w:rPr>
        <w:t>removeEventListener</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listViewModule.ListView.itemTapEvent);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You'll need to require the following to get the 'view' module and the listViewModule usable:</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view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"ui/core/view"</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listViewModule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"ui/list-view"</w:t>
      </w: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Also, add the relevant id on the ListView in the .xml file: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id</w:t>
      </w:r>
      <w:proofErr w:type="gramEnd"/>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"answersListView"</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Pr>
          <w:rFonts w:eastAsia="Calibri" w:cs="Arial"/>
          <w:lang w:eastAsia="en-US" w:bidi="he-IL"/>
        </w:rPr>
        <w:t>Finally, add a c</w:t>
      </w:r>
      <w:r w:rsidRPr="00D979E1">
        <w:rPr>
          <w:rFonts w:eastAsia="Calibri" w:cs="Arial"/>
          <w:lang w:eastAsia="en-US" w:bidi="he-IL"/>
        </w:rPr>
        <w:t xml:space="preserve">all </w:t>
      </w:r>
      <w:r>
        <w:rPr>
          <w:rFonts w:eastAsia="Calibri" w:cs="Arial"/>
          <w:lang w:eastAsia="en-US" w:bidi="he-IL"/>
        </w:rPr>
        <w:t xml:space="preserve">to </w:t>
      </w:r>
      <w:r w:rsidRPr="00D979E1">
        <w:rPr>
          <w:rFonts w:eastAsia="Calibri" w:cs="Arial"/>
          <w:lang w:eastAsia="en-US" w:bidi="he-IL"/>
        </w:rPr>
        <w:t xml:space="preserve">the function at the beginning of the itemTap handler function (the 'onSelectMultipleChoiceAnswer' function):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disableList</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args);</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pStyle w:val="Heading5"/>
        <w:jc w:val="both"/>
        <w:rPr>
          <w:lang w:eastAsia="en-US" w:bidi="he-IL"/>
        </w:rPr>
      </w:pPr>
      <w:r w:rsidRPr="00D979E1">
        <w:rPr>
          <w:lang w:eastAsia="en-US" w:bidi="he-IL"/>
        </w:rPr>
        <w:t xml:space="preserve">Increment </w:t>
      </w:r>
      <w:r>
        <w:rPr>
          <w:lang w:eastAsia="en-US" w:bidi="he-IL"/>
        </w:rPr>
        <w:t xml:space="preserve">the </w:t>
      </w:r>
      <w:r w:rsidRPr="00D979E1">
        <w:rPr>
          <w:lang w:eastAsia="en-US" w:bidi="he-IL"/>
        </w:rPr>
        <w:t xml:space="preserve">user's score in </w:t>
      </w:r>
      <w:r>
        <w:rPr>
          <w:lang w:eastAsia="en-US" w:bidi="he-IL"/>
        </w:rPr>
        <w:t xml:space="preserve">the </w:t>
      </w:r>
      <w:r w:rsidR="003D73DE">
        <w:rPr>
          <w:lang w:eastAsia="en-US" w:bidi="he-IL"/>
        </w:rPr>
        <w:t>quiz</w:t>
      </w:r>
    </w:p>
    <w:p w:rsidR="00D979E1" w:rsidRPr="00D979E1" w:rsidRDefault="00D979E1" w:rsidP="00EE327D">
      <w:pPr>
        <w:spacing w:before="0" w:after="160" w:line="259" w:lineRule="auto"/>
        <w:jc w:val="both"/>
        <w:rPr>
          <w:rFonts w:ascii="Calibri" w:eastAsia="Calibri" w:hAnsi="Calibri" w:cs="Arial"/>
          <w:lang w:eastAsia="en-US" w:bidi="he-IL"/>
        </w:rPr>
      </w:pPr>
      <w:r w:rsidRPr="00D979E1">
        <w:rPr>
          <w:rFonts w:ascii="Calibri" w:eastAsia="Calibri" w:hAnsi="Calibri" w:cs="Arial"/>
          <w:lang w:eastAsia="en-US" w:bidi="he-IL"/>
        </w:rPr>
        <w:t xml:space="preserve">Add the 'incrementScore' function in the quiz-view-model.js file: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viewModel.</w:t>
      </w:r>
      <w:r w:rsidRPr="00D979E1">
        <w:rPr>
          <w:rFonts w:ascii="Consolas" w:eastAsia="Times New Roman" w:hAnsi="Consolas" w:cs="Times New Roman"/>
          <w:color w:val="A6E22E"/>
          <w:sz w:val="18"/>
          <w:szCs w:val="18"/>
          <w:lang w:eastAsia="en-US" w:bidi="he-IL"/>
        </w:rPr>
        <w:t>incrementScore</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newScore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viewModel.currentScore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viewModel.currentScore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newScore;</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ascii="Calibri" w:eastAsia="Calibri" w:hAnsi="Calibri" w:cs="Arial"/>
          <w:lang w:eastAsia="en-US" w:bidi="he-IL"/>
        </w:rPr>
      </w:pPr>
      <w:r w:rsidRPr="00D979E1">
        <w:rPr>
          <w:rFonts w:ascii="Calibri" w:eastAsia="Calibri" w:hAnsi="Calibri" w:cs="Arial"/>
          <w:lang w:eastAsia="en-US" w:bidi="he-IL"/>
        </w:rPr>
        <w:t xml:space="preserve">Add </w:t>
      </w:r>
      <w:r>
        <w:rPr>
          <w:rFonts w:ascii="Calibri" w:eastAsia="Calibri" w:hAnsi="Calibri" w:cs="Arial"/>
          <w:lang w:eastAsia="en-US" w:bidi="he-IL"/>
        </w:rPr>
        <w:t xml:space="preserve">a call to this function on </w:t>
      </w:r>
      <w:r w:rsidRPr="00D979E1">
        <w:rPr>
          <w:rFonts w:ascii="Calibri" w:eastAsia="Calibri" w:hAnsi="Calibri" w:cs="Arial"/>
          <w:lang w:eastAsia="en-US" w:bidi="he-IL"/>
        </w:rPr>
        <w:t xml:space="preserve">the 'onSelectMultipleChoiceAnswer', after getting the result telling </w:t>
      </w:r>
      <w:r>
        <w:rPr>
          <w:rFonts w:ascii="Calibri" w:eastAsia="Calibri" w:hAnsi="Calibri" w:cs="Arial"/>
          <w:lang w:eastAsia="en-US" w:bidi="he-IL"/>
        </w:rPr>
        <w:t>you</w:t>
      </w:r>
      <w:r w:rsidRPr="00D979E1">
        <w:rPr>
          <w:rFonts w:ascii="Calibri" w:eastAsia="Calibri" w:hAnsi="Calibri" w:cs="Arial"/>
          <w:lang w:eastAsia="en-US" w:bidi="he-IL"/>
        </w:rPr>
        <w:t xml:space="preserve"> if the user was right or wrong: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(answeredCorrectly)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8F8F2"/>
          <w:sz w:val="18"/>
          <w:szCs w:val="18"/>
          <w:lang w:eastAsia="en-US" w:bidi="he-IL"/>
        </w:rPr>
        <w:t>quiz.</w:t>
      </w:r>
      <w:r w:rsidRPr="00D979E1">
        <w:rPr>
          <w:rFonts w:ascii="Consolas" w:eastAsia="Times New Roman" w:hAnsi="Consolas" w:cs="Times New Roman"/>
          <w:color w:val="A6E22E"/>
          <w:sz w:val="18"/>
          <w:szCs w:val="18"/>
          <w:lang w:eastAsia="en-US" w:bidi="he-IL"/>
        </w:rPr>
        <w:t>incrementScore</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ascii="Calibri" w:eastAsia="Calibri" w:hAnsi="Calibri" w:cs="Arial"/>
          <w:u w:val="single"/>
          <w:lang w:eastAsia="en-US" w:bidi="he-IL"/>
        </w:rPr>
      </w:pPr>
    </w:p>
    <w:p w:rsidR="00D979E1" w:rsidRPr="00D979E1" w:rsidRDefault="00D979E1" w:rsidP="00EE327D">
      <w:pPr>
        <w:pStyle w:val="Heading5"/>
        <w:jc w:val="both"/>
      </w:pPr>
      <w:r w:rsidRPr="00D979E1">
        <w:t>Navigate to next question pa</w:t>
      </w:r>
      <w:r w:rsidR="003D73DE">
        <w:t>ge</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In question-view.js, </w:t>
      </w:r>
      <w:proofErr w:type="gramStart"/>
      <w:r w:rsidRPr="00D979E1">
        <w:rPr>
          <w:rFonts w:eastAsia="Calibri" w:cs="Arial"/>
          <w:lang w:eastAsia="en-US" w:bidi="he-IL"/>
        </w:rPr>
        <w:t>Require</w:t>
      </w:r>
      <w:proofErr w:type="gramEnd"/>
      <w:r w:rsidRPr="00D979E1">
        <w:rPr>
          <w:rFonts w:eastAsia="Calibri" w:cs="Arial"/>
          <w:lang w:eastAsia="en-US" w:bidi="he-IL"/>
        </w:rPr>
        <w:t xml:space="preserve"> the navigationModule: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i/>
          <w:iCs/>
          <w:color w:val="66D9EF"/>
          <w:sz w:val="18"/>
          <w:szCs w:val="18"/>
          <w:lang w:eastAsia="en-US" w:bidi="he-IL"/>
        </w:rPr>
        <w:t>var</w:t>
      </w:r>
      <w:proofErr w:type="gramEnd"/>
      <w:r w:rsidRPr="00D979E1">
        <w:rPr>
          <w:rFonts w:ascii="Consolas" w:eastAsia="Times New Roman" w:hAnsi="Consolas" w:cs="Times New Roman"/>
          <w:color w:val="F8F8F2"/>
          <w:sz w:val="18"/>
          <w:szCs w:val="18"/>
          <w:lang w:eastAsia="en-US" w:bidi="he-IL"/>
        </w:rPr>
        <w:t xml:space="preserve"> navigationModule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"../../shared/navigation"</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Add the 'navigateToNextPage' function, which uses the navigationModule: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A6E22E"/>
          <w:sz w:val="18"/>
          <w:szCs w:val="18"/>
          <w:lang w:eastAsia="en-US" w:bidi="he-IL"/>
        </w:rPr>
        <w:t>navigateToNextPage</w:t>
      </w:r>
      <w:proofErr w:type="gramEnd"/>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lastRenderedPageBreak/>
        <w:t xml:space="preserve">    </w:t>
      </w:r>
      <w:proofErr w:type="gramStart"/>
      <w:r w:rsidRPr="00D979E1">
        <w:rPr>
          <w:rFonts w:ascii="Consolas" w:eastAsia="Times New Roman" w:hAnsi="Consolas" w:cs="Times New Roman"/>
          <w:color w:val="F92672"/>
          <w:sz w:val="18"/>
          <w:szCs w:val="18"/>
          <w:lang w:eastAsia="en-US" w:bidi="he-IL"/>
        </w:rPr>
        <w:t>if</w:t>
      </w:r>
      <w:proofErr w:type="gramEnd"/>
      <w:r w:rsidRPr="00D979E1">
        <w:rPr>
          <w:rFonts w:ascii="Consolas" w:eastAsia="Times New Roman" w:hAnsi="Consolas" w:cs="Times New Roman"/>
          <w:color w:val="F8F8F2"/>
          <w:sz w:val="18"/>
          <w:szCs w:val="18"/>
          <w:lang w:eastAsia="en-US" w:bidi="he-IL"/>
        </w:rPr>
        <w:t xml:space="preserve"> (quizLength </w:t>
      </w:r>
      <w:r w:rsidRPr="00D979E1">
        <w:rPr>
          <w:rFonts w:ascii="Consolas" w:eastAsia="Times New Roman" w:hAnsi="Consolas" w:cs="Times New Roman"/>
          <w:color w:val="F92672"/>
          <w:sz w:val="18"/>
          <w:szCs w:val="18"/>
          <w:lang w:eastAsia="en-US" w:bidi="he-IL"/>
        </w:rPr>
        <w:t>&gt;</w:t>
      </w:r>
      <w:r w:rsidRPr="00D979E1">
        <w:rPr>
          <w:rFonts w:ascii="Consolas" w:eastAsia="Times New Roman" w:hAnsi="Consolas" w:cs="Times New Roman"/>
          <w:color w:val="F8F8F2"/>
          <w:sz w:val="18"/>
          <w:szCs w:val="18"/>
          <w:lang w:eastAsia="en-US" w:bidi="he-IL"/>
        </w:rPr>
        <w:t xml:space="preserve"> questionIndex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8F8F2"/>
          <w:sz w:val="18"/>
          <w:szCs w:val="18"/>
          <w:lang w:eastAsia="en-US" w:bidi="he-IL"/>
        </w:rPr>
        <w:t>navigationModule.</w:t>
      </w:r>
      <w:r w:rsidRPr="00D979E1">
        <w:rPr>
          <w:rFonts w:ascii="Consolas" w:eastAsia="Times New Roman" w:hAnsi="Consolas" w:cs="Times New Roman"/>
          <w:color w:val="A6E22E"/>
          <w:sz w:val="18"/>
          <w:szCs w:val="18"/>
          <w:lang w:eastAsia="en-US" w:bidi="he-IL"/>
        </w:rPr>
        <w:t>goToQuestionView</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 xml:space="preserve">quiz, questionIndex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color w:val="F92672"/>
          <w:sz w:val="18"/>
          <w:szCs w:val="18"/>
          <w:lang w:eastAsia="en-US" w:bidi="he-IL"/>
        </w:rPr>
        <w:t>else</w:t>
      </w:r>
      <w:proofErr w:type="gramEnd"/>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roofErr w:type="gramStart"/>
      <w:r w:rsidRPr="00D979E1">
        <w:rPr>
          <w:rFonts w:ascii="Consolas" w:eastAsia="Times New Roman" w:hAnsi="Consolas" w:cs="Times New Roman"/>
          <w:i/>
          <w:iCs/>
          <w:color w:val="66D9EF"/>
          <w:sz w:val="18"/>
          <w:szCs w:val="18"/>
          <w:lang w:eastAsia="en-US" w:bidi="he-IL"/>
        </w:rPr>
        <w:t>console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66D9EF"/>
          <w:sz w:val="18"/>
          <w:szCs w:val="18"/>
          <w:lang w:eastAsia="en-US" w:bidi="he-IL"/>
        </w:rPr>
        <w:t>log</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E6DB74"/>
          <w:sz w:val="18"/>
          <w:szCs w:val="18"/>
          <w:lang w:eastAsia="en-US" w:bidi="he-IL"/>
        </w:rPr>
        <w:t>'quiz ended'</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This function checks if there are still questions left </w:t>
      </w:r>
      <w:r>
        <w:rPr>
          <w:rFonts w:eastAsia="Calibri" w:cs="Arial"/>
          <w:lang w:eastAsia="en-US" w:bidi="he-IL"/>
        </w:rPr>
        <w:t>on</w:t>
      </w:r>
      <w:r w:rsidRPr="00D979E1">
        <w:rPr>
          <w:rFonts w:eastAsia="Calibri" w:cs="Arial"/>
          <w:lang w:eastAsia="en-US" w:bidi="he-IL"/>
        </w:rPr>
        <w:t xml:space="preserve"> the quiz. If so, it navigates to the next question by passing as context the quiz and an incremented index. If the user has reached the end of the quiz, it'll just log this to the console for now. </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Add </w:t>
      </w:r>
      <w:r>
        <w:rPr>
          <w:rFonts w:eastAsia="Calibri" w:cs="Arial"/>
          <w:lang w:eastAsia="en-US" w:bidi="he-IL"/>
        </w:rPr>
        <w:t>a</w:t>
      </w:r>
      <w:r w:rsidRPr="00D979E1">
        <w:rPr>
          <w:rFonts w:eastAsia="Calibri" w:cs="Arial"/>
          <w:lang w:eastAsia="en-US" w:bidi="he-IL"/>
        </w:rPr>
        <w:t xml:space="preserve"> delayed call to this function at the end of the 'onSelectMultipleChoiceAnswer' function:</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979E1">
        <w:rPr>
          <w:rFonts w:ascii="Consolas" w:eastAsia="Times New Roman" w:hAnsi="Consolas" w:cs="Times New Roman"/>
          <w:color w:val="66D9EF"/>
          <w:sz w:val="18"/>
          <w:szCs w:val="18"/>
          <w:lang w:eastAsia="en-US" w:bidi="he-IL"/>
        </w:rPr>
        <w:t>setTimeout</w:t>
      </w:r>
      <w:r w:rsidRPr="00D979E1">
        <w:rPr>
          <w:rFonts w:ascii="Consolas" w:eastAsia="Times New Roman" w:hAnsi="Consolas" w:cs="Times New Roman"/>
          <w:color w:val="F8F8F2"/>
          <w:sz w:val="18"/>
          <w:szCs w:val="18"/>
          <w:lang w:eastAsia="en-US" w:bidi="he-IL"/>
        </w:rPr>
        <w:t>(</w:t>
      </w:r>
      <w:proofErr w:type="gramEnd"/>
      <w:r w:rsidRPr="00D979E1">
        <w:rPr>
          <w:rFonts w:ascii="Consolas" w:eastAsia="Times New Roman" w:hAnsi="Consolas" w:cs="Times New Roman"/>
          <w:color w:val="F8F8F2"/>
          <w:sz w:val="18"/>
          <w:szCs w:val="18"/>
          <w:lang w:eastAsia="en-US" w:bidi="he-IL"/>
        </w:rPr>
        <w:t xml:space="preserve">navigateToNextPage, </w:t>
      </w:r>
      <w:r w:rsidRPr="00D979E1">
        <w:rPr>
          <w:rFonts w:ascii="Consolas" w:eastAsia="Times New Roman" w:hAnsi="Consolas" w:cs="Times New Roman"/>
          <w:color w:val="AE81FF"/>
          <w:sz w:val="18"/>
          <w:szCs w:val="18"/>
          <w:lang w:eastAsia="en-US" w:bidi="he-IL"/>
        </w:rPr>
        <w:t>1000</w:t>
      </w: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This gives the user one second to see whether they were correct or not (and if not see the right answer) before the app will automatically navigate to the next question. </w:t>
      </w:r>
    </w:p>
    <w:p w:rsidR="003D73DE" w:rsidRPr="003D73DE" w:rsidRDefault="003D73DE" w:rsidP="00EE327D">
      <w:pPr>
        <w:pStyle w:val="Heading5"/>
        <w:jc w:val="both"/>
        <w:rPr>
          <w:lang w:eastAsia="en-US" w:bidi="he-IL"/>
        </w:rPr>
      </w:pPr>
      <w:r>
        <w:rPr>
          <w:lang w:eastAsia="en-US" w:bidi="he-IL"/>
        </w:rPr>
        <w:t>Finalize quiz Score Upon Quiz End</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In the quiz-view-model.js file, require the utilities module: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utilities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66D9EF"/>
          <w:sz w:val="18"/>
          <w:szCs w:val="18"/>
          <w:lang w:eastAsia="en-US" w:bidi="he-IL"/>
        </w:rPr>
        <w:t>require</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E6DB74"/>
          <w:sz w:val="18"/>
          <w:szCs w:val="18"/>
          <w:lang w:eastAsia="en-US" w:bidi="he-IL"/>
        </w:rPr>
        <w:t>"../../shared/utilities"</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Add </w:t>
      </w:r>
      <w:r w:rsidRPr="00B82CE9">
        <w:rPr>
          <w:rFonts w:eastAsia="Calibri" w:cs="Arial"/>
          <w:lang w:eastAsia="en-US" w:bidi="he-IL"/>
        </w:rPr>
        <w:t>these</w:t>
      </w:r>
      <w:r w:rsidRPr="003D73DE">
        <w:rPr>
          <w:rFonts w:eastAsia="Calibri" w:cs="Arial"/>
          <w:lang w:eastAsia="en-US" w:bidi="he-IL"/>
        </w:rPr>
        <w:t xml:space="preserve"> function</w:t>
      </w:r>
      <w:r w:rsidRPr="00B82CE9">
        <w:rPr>
          <w:rFonts w:eastAsia="Calibri" w:cs="Arial"/>
          <w:lang w:eastAsia="en-US" w:bidi="he-IL"/>
        </w:rPr>
        <w:t>s</w:t>
      </w:r>
      <w:r w:rsidRPr="003D73DE">
        <w:rPr>
          <w:rFonts w:eastAsia="Calibri" w:cs="Arial"/>
          <w:lang w:eastAsia="en-US" w:bidi="he-IL"/>
        </w:rPr>
        <w:t xml:space="preserve"> </w:t>
      </w:r>
      <w:r w:rsidRPr="00B82CE9">
        <w:rPr>
          <w:rFonts w:eastAsia="Calibri" w:cs="Arial"/>
          <w:lang w:eastAsia="en-US" w:bidi="he-IL"/>
        </w:rPr>
        <w:t xml:space="preserve">to </w:t>
      </w:r>
      <w:r w:rsidRPr="003D73DE">
        <w:rPr>
          <w:rFonts w:eastAsia="Calibri" w:cs="Arial"/>
          <w:lang w:eastAsia="en-US" w:bidi="he-IL"/>
        </w:rPr>
        <w:t xml:space="preserve">the viewModel: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color w:val="A6E22E"/>
          <w:sz w:val="18"/>
          <w:szCs w:val="18"/>
          <w:lang w:eastAsia="en-US" w:bidi="he-IL"/>
        </w:rPr>
        <w:t>postScore</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function</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FD971F"/>
          <w:sz w:val="18"/>
          <w:szCs w:val="18"/>
          <w:lang w:eastAsia="en-US" w:bidi="he-IL"/>
        </w:rPr>
        <w:t>finalScore</w:t>
      </w:r>
      <w:r w:rsidRPr="003D73DE">
        <w:rPr>
          <w:rFonts w:ascii="Consolas" w:eastAsia="Times New Roman" w:hAnsi="Consolas" w:cs="Times New Roman"/>
          <w:color w:val="F8F8F2"/>
          <w:sz w:val="18"/>
          <w:szCs w:val="18"/>
          <w:lang w:eastAsia="en-US" w:bidi="he-IL"/>
        </w:rPr>
        <w:t>)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92672"/>
          <w:sz w:val="18"/>
          <w:szCs w:val="18"/>
          <w:lang w:eastAsia="en-US" w:bidi="he-IL"/>
        </w:rPr>
        <w:t>return</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A6E22E"/>
          <w:sz w:val="18"/>
          <w:szCs w:val="18"/>
          <w:lang w:eastAsia="en-US" w:bidi="he-IL"/>
        </w:rPr>
        <w:t>fetch</w:t>
      </w:r>
      <w:r w:rsidRPr="003D73DE">
        <w:rPr>
          <w:rFonts w:ascii="Consolas" w:eastAsia="Times New Roman" w:hAnsi="Consolas" w:cs="Times New Roman"/>
          <w:color w:val="F8F8F2"/>
          <w:sz w:val="18"/>
          <w:szCs w:val="18"/>
          <w:lang w:eastAsia="en-US" w:bidi="he-IL"/>
        </w:rPr>
        <w:t xml:space="preserve">(config.apiUrl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'quizzes/'</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quiz.id,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method</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"PATCH"</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body</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66D9EF"/>
          <w:sz w:val="18"/>
          <w:szCs w:val="18"/>
          <w:lang w:eastAsia="en-US" w:bidi="he-IL"/>
        </w:rPr>
        <w:t>JSON</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66D9EF"/>
          <w:sz w:val="18"/>
          <w:szCs w:val="18"/>
          <w:lang w:eastAsia="en-US" w:bidi="he-IL"/>
        </w:rPr>
        <w:t>stringify</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score</w:t>
      </w:r>
      <w:proofErr w:type="gramEnd"/>
      <w:r w:rsidRPr="003D73DE">
        <w:rPr>
          <w:rFonts w:ascii="Consolas" w:eastAsia="Times New Roman" w:hAnsi="Consolas" w:cs="Times New Roman"/>
          <w:color w:val="F8F8F2"/>
          <w:sz w:val="18"/>
          <w:szCs w:val="18"/>
          <w:lang w:eastAsia="en-US" w:bidi="he-IL"/>
        </w:rPr>
        <w:t>: 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headers</w:t>
      </w:r>
      <w:proofErr w:type="gramEnd"/>
      <w:r w:rsidRPr="003D73DE">
        <w:rPr>
          <w:rFonts w:ascii="Consolas" w:eastAsia="Times New Roman" w:hAnsi="Consolas" w:cs="Times New Roman"/>
          <w:color w:val="F8F8F2"/>
          <w:sz w:val="18"/>
          <w:szCs w:val="18"/>
          <w:lang w:eastAsia="en-US" w:bidi="he-IL"/>
        </w:rPr>
        <w:t>: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"Content-Type"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"application/json"</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A6E22E"/>
          <w:sz w:val="18"/>
          <w:szCs w:val="18"/>
          <w:lang w:eastAsia="en-US" w:bidi="he-IL"/>
        </w:rPr>
        <w:t>then</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handleErrors);</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A6E22E"/>
          <w:sz w:val="18"/>
          <w:szCs w:val="18"/>
          <w:lang w:eastAsia="en-US" w:bidi="he-IL"/>
        </w:rPr>
        <w:t>finalizeScore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function</w:t>
      </w:r>
      <w:r w:rsidRPr="003D73DE">
        <w:rPr>
          <w:rFonts w:ascii="Consolas" w:eastAsia="Times New Roman" w:hAnsi="Consolas" w:cs="Times New Roman"/>
          <w:color w:val="F8F8F2"/>
          <w:sz w:val="18"/>
          <w:szCs w:val="18"/>
          <w:lang w:eastAsia="en-US" w:bidi="he-IL"/>
        </w:rPr>
        <w:t xml:space="preserve"> ()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correctAnswers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viewModel.currentScore;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quizLength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viewModel.questions.length;</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finalScore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correctAnswers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quizLength;</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66D9EF"/>
          <w:sz w:val="18"/>
          <w:szCs w:val="18"/>
          <w:lang w:eastAsia="en-US" w:bidi="he-IL"/>
        </w:rPr>
        <w:t>set</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E6DB74"/>
          <w:sz w:val="18"/>
          <w:szCs w:val="18"/>
          <w:lang w:eastAsia="en-US" w:bidi="he-IL"/>
        </w:rPr>
        <w:t>"finalScore"</w:t>
      </w:r>
      <w:r w:rsidRPr="003D73DE">
        <w:rPr>
          <w:rFonts w:ascii="Consolas" w:eastAsia="Times New Roman" w:hAnsi="Consolas" w:cs="Times New Roman"/>
          <w:color w:val="F8F8F2"/>
          <w:sz w:val="18"/>
          <w:szCs w:val="18"/>
          <w:lang w:eastAsia="en-US" w:bidi="he-IL"/>
        </w:rPr>
        <w:t>, 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i/>
          <w:iCs/>
          <w:color w:val="66D9EF"/>
          <w:sz w:val="18"/>
          <w:szCs w:val="18"/>
          <w:lang w:eastAsia="en-US" w:bidi="he-IL"/>
        </w:rPr>
        <w:t>var</w:t>
      </w:r>
      <w:proofErr w:type="gramEnd"/>
      <w:r w:rsidRPr="003D73DE">
        <w:rPr>
          <w:rFonts w:ascii="Consolas" w:eastAsia="Times New Roman" w:hAnsi="Consolas" w:cs="Times New Roman"/>
          <w:color w:val="F8F8F2"/>
          <w:sz w:val="18"/>
          <w:szCs w:val="18"/>
          <w:lang w:eastAsia="en-US" w:bidi="he-IL"/>
        </w:rPr>
        <w:t xml:space="preserve"> presentableScore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utilities.</w:t>
      </w:r>
      <w:r w:rsidRPr="003D73DE">
        <w:rPr>
          <w:rFonts w:ascii="Consolas" w:eastAsia="Times New Roman" w:hAnsi="Consolas" w:cs="Times New Roman"/>
          <w:color w:val="A6E22E"/>
          <w:sz w:val="18"/>
          <w:szCs w:val="18"/>
          <w:lang w:eastAsia="en-US" w:bidi="he-IL"/>
        </w:rPr>
        <w:t>convertFractionToPercentageString</w:t>
      </w:r>
      <w:r w:rsidRPr="003D73DE">
        <w:rPr>
          <w:rFonts w:ascii="Consolas" w:eastAsia="Times New Roman" w:hAnsi="Consolas" w:cs="Times New Roman"/>
          <w:color w:val="F8F8F2"/>
          <w:sz w:val="18"/>
          <w:szCs w:val="18"/>
          <w:lang w:eastAsia="en-US" w:bidi="he-IL"/>
        </w:rPr>
        <w:t>(finalScore);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66D9EF"/>
          <w:sz w:val="18"/>
          <w:szCs w:val="18"/>
          <w:lang w:eastAsia="en-US" w:bidi="he-IL"/>
        </w:rPr>
        <w:t>set</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E6DB74"/>
          <w:sz w:val="18"/>
          <w:szCs w:val="18"/>
          <w:lang w:eastAsia="en-US" w:bidi="he-IL"/>
        </w:rPr>
        <w:t>"presentableScore"</w:t>
      </w:r>
      <w:r w:rsidRPr="003D73DE">
        <w:rPr>
          <w:rFonts w:ascii="Consolas" w:eastAsia="Times New Roman" w:hAnsi="Consolas" w:cs="Times New Roman"/>
          <w:color w:val="F8F8F2"/>
          <w:sz w:val="18"/>
          <w:szCs w:val="18"/>
          <w:lang w:eastAsia="en-US" w:bidi="he-IL"/>
        </w:rPr>
        <w:t>, presentableScore);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roofErr w:type="gramStart"/>
      <w:r w:rsidRPr="003D73DE">
        <w:rPr>
          <w:rFonts w:ascii="Consolas" w:eastAsia="Times New Roman" w:hAnsi="Consolas" w:cs="Times New Roman"/>
          <w:color w:val="F92672"/>
          <w:sz w:val="18"/>
          <w:szCs w:val="18"/>
          <w:lang w:eastAsia="en-US" w:bidi="he-IL"/>
        </w:rPr>
        <w:t>if</w:t>
      </w:r>
      <w:proofErr w:type="gramEnd"/>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config.useLocalData)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lastRenderedPageBreak/>
        <w:t xml:space="preserve">        </w:t>
      </w:r>
      <w:proofErr w:type="gramStart"/>
      <w:r w:rsidRPr="003D73DE">
        <w:rPr>
          <w:rFonts w:ascii="Consolas" w:eastAsia="Times New Roman" w:hAnsi="Consolas" w:cs="Times New Roman"/>
          <w:color w:val="A6E22E"/>
          <w:sz w:val="18"/>
          <w:szCs w:val="18"/>
          <w:lang w:eastAsia="en-US" w:bidi="he-IL"/>
        </w:rPr>
        <w:t>postScore</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w:t>
      </w:r>
    </w:p>
    <w:p w:rsidR="003D73DE" w:rsidRPr="003D73DE" w:rsidRDefault="003D73DE" w:rsidP="00EE327D">
      <w:pPr>
        <w:spacing w:before="0" w:after="160" w:line="259" w:lineRule="auto"/>
        <w:jc w:val="both"/>
        <w:rPr>
          <w:rFonts w:eastAsia="Calibri" w:cs="Arial"/>
          <w:lang w:eastAsia="en-US" w:bidi="he-IL"/>
        </w:rPr>
      </w:pPr>
      <w:r w:rsidRPr="00B82CE9">
        <w:rPr>
          <w:rFonts w:eastAsia="Calibri" w:cs="Arial"/>
          <w:lang w:eastAsia="en-US" w:bidi="he-IL"/>
        </w:rPr>
        <w:t>The 'finalizeScore'</w:t>
      </w:r>
      <w:r w:rsidRPr="003D73DE">
        <w:rPr>
          <w:rFonts w:eastAsia="Calibri" w:cs="Arial"/>
          <w:lang w:eastAsia="en-US" w:bidi="he-IL"/>
        </w:rPr>
        <w:t xml:space="preserve"> function determines what the</w:t>
      </w:r>
      <w:r w:rsidRPr="00B82CE9">
        <w:rPr>
          <w:rFonts w:eastAsia="Calibri" w:cs="Arial"/>
          <w:lang w:eastAsia="en-US" w:bidi="he-IL"/>
        </w:rPr>
        <w:t xml:space="preserve"> user's final score is</w:t>
      </w:r>
      <w:r w:rsidRPr="003D73DE">
        <w:rPr>
          <w:rFonts w:eastAsia="Calibri" w:cs="Arial"/>
          <w:lang w:eastAsia="en-US" w:bidi="he-IL"/>
        </w:rPr>
        <w:t>, and adds this as a property to the current QuizViewModel. It also adds a property you'll use later</w:t>
      </w:r>
      <w:r w:rsidRPr="00B82CE9">
        <w:rPr>
          <w:rFonts w:eastAsia="Calibri" w:cs="Arial"/>
          <w:lang w:eastAsia="en-US" w:bidi="he-IL"/>
        </w:rPr>
        <w:t>,</w:t>
      </w:r>
      <w:r w:rsidRPr="003D73DE">
        <w:rPr>
          <w:rFonts w:eastAsia="Calibri" w:cs="Arial"/>
          <w:lang w:eastAsia="en-US" w:bidi="he-IL"/>
        </w:rPr>
        <w:t xml:space="preserve"> that already holds the same score but ready for presentation.</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If the app is connected to a server, it also posts this score to the server. </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This should be done when a quiz is ended, so add a call to </w:t>
      </w:r>
      <w:r w:rsidRPr="00B82CE9">
        <w:rPr>
          <w:rFonts w:eastAsia="Calibri" w:cs="Arial"/>
          <w:lang w:eastAsia="en-US" w:bidi="he-IL"/>
        </w:rPr>
        <w:t>the 'finalizeScore' function</w:t>
      </w:r>
      <w:r w:rsidRPr="003D73DE">
        <w:rPr>
          <w:rFonts w:eastAsia="Calibri" w:cs="Arial"/>
          <w:lang w:eastAsia="en-US" w:bidi="he-IL"/>
        </w:rPr>
        <w:t xml:space="preserve"> at the 'else' section of the 'navigateToNextPage' function in question-view.js:</w:t>
      </w:r>
    </w:p>
    <w:p w:rsidR="00D979E1"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3D73DE">
        <w:rPr>
          <w:rFonts w:ascii="Consolas" w:eastAsia="Times New Roman" w:hAnsi="Consolas" w:cs="Times New Roman"/>
          <w:color w:val="F8F8F2"/>
          <w:sz w:val="18"/>
          <w:szCs w:val="18"/>
          <w:lang w:eastAsia="en-US" w:bidi="he-IL"/>
        </w:rPr>
        <w:t>quiz.</w:t>
      </w:r>
      <w:r>
        <w:rPr>
          <w:rFonts w:ascii="Consolas" w:eastAsia="Times New Roman" w:hAnsi="Consolas" w:cs="Times New Roman"/>
          <w:color w:val="A6E22E"/>
          <w:sz w:val="18"/>
          <w:szCs w:val="18"/>
          <w:lang w:eastAsia="en-US" w:bidi="he-IL"/>
        </w:rPr>
        <w:t>finalize</w:t>
      </w:r>
      <w:r w:rsidRPr="003D73DE">
        <w:rPr>
          <w:rFonts w:ascii="Consolas" w:eastAsia="Times New Roman" w:hAnsi="Consolas" w:cs="Times New Roman"/>
          <w:color w:val="A6E22E"/>
          <w:sz w:val="18"/>
          <w:szCs w:val="18"/>
          <w:lang w:eastAsia="en-US" w:bidi="he-IL"/>
        </w:rPr>
        <w:t>Score</w:t>
      </w:r>
      <w:r w:rsidRPr="003D73DE">
        <w:rPr>
          <w:rFonts w:ascii="Consolas" w:eastAsia="Times New Roman" w:hAnsi="Consolas" w:cs="Times New Roman"/>
          <w:color w:val="F8F8F2"/>
          <w:sz w:val="18"/>
          <w:szCs w:val="18"/>
          <w:lang w:eastAsia="en-US" w:bidi="he-IL"/>
        </w:rPr>
        <w:t>(</w:t>
      </w:r>
      <w:proofErr w:type="gramEnd"/>
      <w:r w:rsidRPr="003D73DE">
        <w:rPr>
          <w:rFonts w:ascii="Consolas" w:eastAsia="Times New Roman" w:hAnsi="Consolas" w:cs="Times New Roman"/>
          <w:color w:val="F8F8F2"/>
          <w:sz w:val="18"/>
          <w:szCs w:val="18"/>
          <w:lang w:eastAsia="en-US" w:bidi="he-IL"/>
        </w:rPr>
        <w:t>);</w:t>
      </w:r>
    </w:p>
    <w:p w:rsidR="003D73DE" w:rsidRDefault="003D73DE" w:rsidP="00EE327D">
      <w:pPr>
        <w:jc w:val="both"/>
        <w:rPr>
          <w:u w:val="single"/>
        </w:rPr>
      </w:pPr>
    </w:p>
    <w:p w:rsidR="00581374" w:rsidRDefault="00581374">
      <w:pPr>
        <w:rPr>
          <w:rFonts w:asciiTheme="majorHAnsi" w:eastAsiaTheme="majorEastAsia" w:hAnsiTheme="majorHAnsi" w:cstheme="majorBidi"/>
          <w:caps/>
          <w:color w:val="0673A5" w:themeColor="text2" w:themeShade="BF"/>
          <w:spacing w:val="10"/>
          <w:sz w:val="52"/>
          <w:szCs w:val="52"/>
        </w:rPr>
      </w:pPr>
      <w:r>
        <w:br w:type="page"/>
      </w:r>
    </w:p>
    <w:p w:rsidR="00E36C99" w:rsidRDefault="00E36C99" w:rsidP="00EE327D">
      <w:pPr>
        <w:pStyle w:val="Title"/>
        <w:jc w:val="both"/>
      </w:pPr>
      <w:r>
        <w:lastRenderedPageBreak/>
        <w:t>Question-view enhancements</w:t>
      </w:r>
    </w:p>
    <w:p w:rsidR="00E36C99" w:rsidRPr="0096033B" w:rsidRDefault="00E36C99" w:rsidP="00EE327D">
      <w:pPr>
        <w:spacing w:before="0" w:after="160" w:line="259" w:lineRule="auto"/>
        <w:jc w:val="both"/>
        <w:rPr>
          <w:rFonts w:eastAsia="Calibri" w:cs="Arial"/>
          <w:b/>
          <w:bCs/>
          <w:lang w:eastAsia="en-US" w:bidi="he-IL"/>
        </w:rPr>
      </w:pPr>
      <w:r w:rsidRPr="0096033B">
        <w:rPr>
          <w:rFonts w:eastAsia="Calibri" w:cs="Arial"/>
          <w:b/>
          <w:bCs/>
          <w:lang w:eastAsia="en-US" w:bidi="he-IL"/>
        </w:rPr>
        <w:t>Note: Th</w:t>
      </w:r>
      <w:r>
        <w:rPr>
          <w:rFonts w:eastAsia="Calibri" w:cs="Arial"/>
          <w:b/>
          <w:bCs/>
          <w:lang w:eastAsia="en-US" w:bidi="he-IL"/>
        </w:rPr>
        <w:t>e two parts in this</w:t>
      </w:r>
      <w:r w:rsidRPr="0096033B">
        <w:rPr>
          <w:rFonts w:eastAsia="Calibri" w:cs="Arial"/>
          <w:b/>
          <w:bCs/>
          <w:lang w:eastAsia="en-US" w:bidi="he-IL"/>
        </w:rPr>
        <w:t xml:space="preserve"> section </w:t>
      </w:r>
      <w:r>
        <w:rPr>
          <w:rFonts w:eastAsia="Calibri" w:cs="Arial"/>
          <w:b/>
          <w:bCs/>
          <w:lang w:eastAsia="en-US" w:bidi="he-IL"/>
        </w:rPr>
        <w:t>are an</w:t>
      </w:r>
      <w:r w:rsidRPr="0096033B">
        <w:rPr>
          <w:rFonts w:eastAsia="Calibri" w:cs="Arial"/>
          <w:b/>
          <w:bCs/>
          <w:lang w:eastAsia="en-US" w:bidi="he-IL"/>
        </w:rPr>
        <w:t xml:space="preserve"> addition to the main flow of the app, and can be postponed until after completing the </w:t>
      </w:r>
      <w:r w:rsidRPr="00B82CE9">
        <w:rPr>
          <w:rFonts w:eastAsia="Calibri" w:cs="Arial"/>
          <w:b/>
          <w:bCs/>
          <w:lang w:eastAsia="en-US" w:bidi="he-IL"/>
        </w:rPr>
        <w:t>creation</w:t>
      </w:r>
      <w:r w:rsidRPr="0096033B">
        <w:rPr>
          <w:rFonts w:eastAsia="Calibri" w:cs="Arial"/>
          <w:b/>
          <w:bCs/>
          <w:lang w:eastAsia="en-US" w:bidi="he-IL"/>
        </w:rPr>
        <w:t xml:space="preserve"> of the quiz-summary-view. </w:t>
      </w:r>
    </w:p>
    <w:p w:rsidR="003D73DE" w:rsidRPr="0096033B" w:rsidRDefault="0096033B" w:rsidP="00EE327D">
      <w:pPr>
        <w:pStyle w:val="Heading1"/>
        <w:jc w:val="both"/>
      </w:pPr>
      <w:r>
        <w:t xml:space="preserve">add a 'leave quiz' button and </w:t>
      </w:r>
      <w:r w:rsidR="003D73DE">
        <w:t>handle</w:t>
      </w:r>
      <w:r>
        <w:t xml:space="preserve"> Android's back event</w:t>
      </w:r>
    </w:p>
    <w:p w:rsidR="0096033B" w:rsidRDefault="0096033B" w:rsidP="00EE327D">
      <w:pPr>
        <w:pStyle w:val="Heading5"/>
        <w:jc w:val="both"/>
        <w:rPr>
          <w:lang w:eastAsia="en-US" w:bidi="he-IL"/>
        </w:rPr>
      </w:pPr>
      <w:r>
        <w:rPr>
          <w:lang w:eastAsia="en-US" w:bidi="he-IL"/>
        </w:rPr>
        <w:t>Add a 'leave quiz' button</w:t>
      </w:r>
    </w:p>
    <w:p w:rsidR="0096033B" w:rsidRPr="00B82CE9" w:rsidRDefault="0096033B" w:rsidP="00EE327D">
      <w:pPr>
        <w:spacing w:before="0" w:after="160" w:line="259" w:lineRule="auto"/>
        <w:jc w:val="both"/>
        <w:rPr>
          <w:rFonts w:eastAsia="Calibri" w:cs="Arial"/>
          <w:lang w:eastAsia="en-US" w:bidi="he-IL"/>
        </w:rPr>
      </w:pPr>
      <w:r w:rsidRPr="00B82CE9">
        <w:rPr>
          <w:rFonts w:eastAsia="Calibri" w:cs="Arial"/>
          <w:lang w:eastAsia="en-US" w:bidi="he-IL"/>
        </w:rPr>
        <w:t>Here, to allow the user to change their mind and leave a quiz in the middle, you'll add a 'leave quiz' label</w:t>
      </w:r>
      <w:r w:rsidR="009C1635" w:rsidRPr="00B82CE9">
        <w:rPr>
          <w:rFonts w:eastAsia="Calibri" w:cs="Arial"/>
          <w:lang w:eastAsia="en-US" w:bidi="he-IL"/>
        </w:rPr>
        <w:t>. Tap events can be added to any element, and with this one, u</w:t>
      </w:r>
      <w:r w:rsidRPr="00B82CE9">
        <w:rPr>
          <w:rFonts w:eastAsia="Calibri" w:cs="Arial"/>
          <w:lang w:eastAsia="en-US" w:bidi="he-IL"/>
        </w:rPr>
        <w:t>pon tapping</w:t>
      </w:r>
      <w:r w:rsidR="009C1635" w:rsidRPr="00B82CE9">
        <w:rPr>
          <w:rFonts w:eastAsia="Calibri" w:cs="Arial"/>
          <w:lang w:eastAsia="en-US" w:bidi="he-IL"/>
        </w:rPr>
        <w:t>,</w:t>
      </w:r>
      <w:r w:rsidRPr="00B82CE9">
        <w:rPr>
          <w:rFonts w:eastAsia="Calibri" w:cs="Arial"/>
          <w:lang w:eastAsia="en-US" w:bidi="he-IL"/>
        </w:rPr>
        <w:t xml:space="preserve"> a confirmation dialog</w:t>
      </w:r>
      <w:r w:rsidR="009C1635" w:rsidRPr="00B82CE9">
        <w:rPr>
          <w:rFonts w:eastAsia="Calibri" w:cs="Arial"/>
          <w:lang w:eastAsia="en-US" w:bidi="he-IL"/>
        </w:rPr>
        <w:t xml:space="preserve"> will open</w:t>
      </w:r>
      <w:r w:rsidRPr="00B82CE9">
        <w:rPr>
          <w:rFonts w:eastAsia="Calibri" w:cs="Arial"/>
          <w:lang w:eastAsia="en-US" w:bidi="he-IL"/>
        </w:rPr>
        <w:t xml:space="preserve">, verify this is what the user wants, and if so take them back to the quiz-list.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a label with a tap event</w:t>
      </w:r>
      <w:r w:rsidRPr="00B82CE9">
        <w:rPr>
          <w:rFonts w:eastAsia="Calibri" w:cs="Arial"/>
          <w:lang w:eastAsia="en-US" w:bidi="he-IL"/>
        </w:rPr>
        <w:t xml:space="preserve"> </w:t>
      </w:r>
      <w:r w:rsidRPr="0096033B">
        <w:rPr>
          <w:rFonts w:eastAsia="Calibri" w:cs="Arial"/>
          <w:lang w:eastAsia="en-US" w:bidi="he-IL"/>
        </w:rPr>
        <w:t>to the q</w:t>
      </w:r>
      <w:r w:rsidRPr="00B82CE9">
        <w:rPr>
          <w:rFonts w:eastAsia="Calibri" w:cs="Arial"/>
          <w:lang w:eastAsia="en-US" w:bidi="he-IL"/>
        </w:rPr>
        <w:t xml:space="preserve">uestion-view's main GridLayout.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&lt;</w:t>
      </w:r>
      <w:r w:rsidRPr="0096033B">
        <w:rPr>
          <w:rFonts w:ascii="Consolas" w:eastAsia="Times New Roman" w:hAnsi="Consolas" w:cs="Times New Roman"/>
          <w:color w:val="F92672"/>
          <w:sz w:val="18"/>
          <w:szCs w:val="18"/>
          <w:lang w:eastAsia="en-US" w:bidi="he-IL"/>
        </w:rPr>
        <w:t>Label</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text</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"Leave</w:t>
      </w:r>
      <w:r w:rsidR="009C1635">
        <w:rPr>
          <w:rFonts w:ascii="Consolas" w:eastAsia="Times New Roman" w:hAnsi="Consolas" w:cs="Times New Roman"/>
          <w:color w:val="E6DB74"/>
          <w:sz w:val="18"/>
          <w:szCs w:val="18"/>
          <w:lang w:eastAsia="en-US" w:bidi="he-IL"/>
        </w:rPr>
        <w:t xml:space="preserve"> Quiz</w:t>
      </w:r>
      <w:r w:rsidRPr="0096033B">
        <w:rPr>
          <w:rFonts w:ascii="Consolas" w:eastAsia="Times New Roman" w:hAnsi="Consolas" w:cs="Times New Roman"/>
          <w:color w:val="E6DB74"/>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row</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"0"</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class</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"progressText"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tap</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"onLeaveTapped"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horizontalAlignment</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"left"</w:t>
      </w:r>
      <w:r w:rsidRPr="0096033B">
        <w:rPr>
          <w:rFonts w:ascii="Consolas" w:eastAsia="Times New Roman" w:hAnsi="Consolas" w:cs="Times New Roman"/>
          <w:color w:val="F8F8F2"/>
          <w:sz w:val="18"/>
          <w:szCs w:val="18"/>
          <w:lang w:eastAsia="en-US" w:bidi="he-IL"/>
        </w:rPr>
        <w:t>/&gt;</w:t>
      </w:r>
    </w:p>
    <w:p w:rsid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In question-view.js, require the </w:t>
      </w:r>
      <w:r w:rsidR="009C1635" w:rsidRPr="00B82CE9">
        <w:rPr>
          <w:rFonts w:eastAsia="Calibri" w:cs="Arial"/>
          <w:lang w:eastAsia="en-US" w:bidi="he-IL"/>
        </w:rPr>
        <w:t>dia</w:t>
      </w:r>
      <w:r w:rsidRPr="0096033B">
        <w:rPr>
          <w:rFonts w:eastAsia="Calibri" w:cs="Arial"/>
          <w:lang w:eastAsia="en-US" w:bidi="he-IL"/>
        </w:rPr>
        <w:t xml:space="preserve">log module: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i/>
          <w:iCs/>
          <w:color w:val="66D9EF"/>
          <w:sz w:val="18"/>
          <w:szCs w:val="18"/>
          <w:lang w:eastAsia="en-US" w:bidi="he-IL"/>
        </w:rPr>
        <w:t>var</w:t>
      </w:r>
      <w:proofErr w:type="gramEnd"/>
      <w:r w:rsidRPr="0096033B">
        <w:rPr>
          <w:rFonts w:ascii="Consolas" w:eastAsia="Times New Roman" w:hAnsi="Consolas" w:cs="Times New Roman"/>
          <w:color w:val="F8F8F2"/>
          <w:sz w:val="18"/>
          <w:szCs w:val="18"/>
          <w:lang w:eastAsia="en-US" w:bidi="he-IL"/>
        </w:rPr>
        <w:t xml:space="preserve"> dialogs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66D9EF"/>
          <w:sz w:val="18"/>
          <w:szCs w:val="18"/>
          <w:lang w:eastAsia="en-US" w:bidi="he-IL"/>
        </w:rPr>
        <w:t>require</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"ui/dialogs"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the tap event handler, which utilizes a 'confirm' dialog</w:t>
      </w:r>
      <w:r w:rsidR="009C1635" w:rsidRPr="00B82CE9">
        <w:rPr>
          <w:rFonts w:eastAsia="Calibri" w:cs="Arial"/>
          <w:lang w:eastAsia="en-US" w:bidi="he-IL"/>
        </w:rPr>
        <w:t xml:space="preserve"> and in this case takes on an object</w:t>
      </w:r>
      <w:r w:rsidRPr="0096033B">
        <w:rPr>
          <w:rFonts w:eastAsia="Calibri" w:cs="Arial"/>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onLeaveTapped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dialogs.</w:t>
      </w:r>
      <w:r w:rsidRPr="0096033B">
        <w:rPr>
          <w:rFonts w:ascii="Consolas" w:eastAsia="Times New Roman" w:hAnsi="Consolas" w:cs="Times New Roman"/>
          <w:color w:val="66D9EF"/>
          <w:sz w:val="18"/>
          <w:szCs w:val="18"/>
          <w:lang w:eastAsia="en-US" w:bidi="he-IL"/>
        </w:rPr>
        <w:t>confirm</w:t>
      </w:r>
      <w:r w:rsidRPr="0096033B">
        <w:rPr>
          <w:rFonts w:ascii="Consolas" w:eastAsia="Times New Roman" w:hAnsi="Consolas" w:cs="Times New Roman"/>
          <w:color w:val="F8F8F2"/>
          <w:sz w:val="18"/>
          <w:szCs w:val="18"/>
          <w:lang w:eastAsia="en-US" w:bidi="he-IL"/>
        </w:rPr>
        <w:t>({</w:t>
      </w:r>
      <w:proofErr w:type="gramEnd"/>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title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"Back/Leave Button Pressed"</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message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"Leaving now will take you the quiz-list page and erase this quiz's progress"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okButtonText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"Leave Quiz"</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cancelButtonText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"Cancel"</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then</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result</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(result)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navigationModule.</w:t>
      </w:r>
      <w:r w:rsidRPr="0096033B">
        <w:rPr>
          <w:rFonts w:ascii="Consolas" w:eastAsia="Times New Roman" w:hAnsi="Consolas" w:cs="Times New Roman"/>
          <w:color w:val="A6E22E"/>
          <w:sz w:val="18"/>
          <w:szCs w:val="18"/>
          <w:lang w:eastAsia="en-US" w:bidi="he-IL"/>
        </w:rPr>
        <w:t>goToQuizList</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C1635" w:rsidP="00EE327D">
      <w:pPr>
        <w:spacing w:before="0" w:after="160" w:line="259" w:lineRule="auto"/>
        <w:jc w:val="both"/>
        <w:rPr>
          <w:rFonts w:eastAsia="Calibri" w:cs="Arial"/>
          <w:lang w:eastAsia="en-US" w:bidi="he-IL"/>
        </w:rPr>
      </w:pPr>
      <w:r w:rsidRPr="00B82CE9">
        <w:rPr>
          <w:rFonts w:eastAsia="Calibri" w:cs="Arial"/>
          <w:lang w:eastAsia="en-US" w:bidi="he-IL"/>
        </w:rPr>
        <w:t xml:space="preserve">The result of the confirm dialog is a Boolean of true (user says ok) or false (user cancelled). Here, if the user </w:t>
      </w:r>
      <w:r w:rsidR="00557D5D">
        <w:rPr>
          <w:rFonts w:eastAsia="Calibri" w:cs="Arial"/>
          <w:lang w:eastAsia="en-US" w:bidi="he-IL"/>
        </w:rPr>
        <w:t>chooses</w:t>
      </w:r>
      <w:r w:rsidRPr="00B82CE9">
        <w:rPr>
          <w:rFonts w:eastAsia="Calibri" w:cs="Arial"/>
          <w:lang w:eastAsia="en-US" w:bidi="he-IL"/>
        </w:rPr>
        <w:t xml:space="preserve"> cancel, nothing happens, and if they </w:t>
      </w:r>
      <w:r w:rsidR="00557D5D">
        <w:rPr>
          <w:rFonts w:eastAsia="Calibri" w:cs="Arial"/>
          <w:lang w:eastAsia="en-US" w:bidi="he-IL"/>
        </w:rPr>
        <w:t>choose</w:t>
      </w:r>
      <w:r w:rsidRPr="00B82CE9">
        <w:rPr>
          <w:rFonts w:eastAsia="Calibri" w:cs="Arial"/>
          <w:lang w:eastAsia="en-US" w:bidi="he-IL"/>
        </w:rPr>
        <w:t xml:space="preserve"> ok they are taken to the quiz-list-view. </w:t>
      </w:r>
    </w:p>
    <w:p w:rsidR="0096033B" w:rsidRDefault="009C1635" w:rsidP="00EE327D">
      <w:pPr>
        <w:spacing w:before="0" w:after="160" w:line="259" w:lineRule="auto"/>
        <w:jc w:val="both"/>
        <w:rPr>
          <w:rFonts w:ascii="Calibri" w:eastAsia="Calibri" w:hAnsi="Calibri" w:cs="Arial"/>
          <w:lang w:eastAsia="en-US" w:bidi="he-IL"/>
        </w:rPr>
      </w:pPr>
      <w:r w:rsidRPr="009C1635">
        <w:rPr>
          <w:rFonts w:ascii="Calibri" w:eastAsia="Calibri" w:hAnsi="Calibri" w:cs="Arial"/>
          <w:noProof/>
          <w:lang w:eastAsia="en-US" w:bidi="he-IL"/>
        </w:rPr>
        <w:lastRenderedPageBreak/>
        <w:drawing>
          <wp:inline distT="0" distB="0" distL="0" distR="0" wp14:anchorId="2586C9BA" wp14:editId="727D0BFF">
            <wp:extent cx="2057687" cy="36581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7687" cy="3658111"/>
                    </a:xfrm>
                    <a:prstGeom prst="rect">
                      <a:avLst/>
                    </a:prstGeom>
                  </pic:spPr>
                </pic:pic>
              </a:graphicData>
            </a:graphic>
          </wp:inline>
        </w:drawing>
      </w:r>
    </w:p>
    <w:p w:rsidR="009C1635" w:rsidRDefault="009C1635" w:rsidP="00EE327D">
      <w:pPr>
        <w:pStyle w:val="Heading5"/>
        <w:jc w:val="both"/>
        <w:rPr>
          <w:lang w:eastAsia="en-US" w:bidi="he-IL"/>
        </w:rPr>
      </w:pPr>
      <w:r>
        <w:rPr>
          <w:lang w:eastAsia="en-US" w:bidi="he-IL"/>
        </w:rPr>
        <w:t>Handle Android's back event pressed</w:t>
      </w:r>
    </w:p>
    <w:p w:rsidR="009C1635" w:rsidRPr="00B82CE9"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On Android devices, the user can press the back button at any point and the app will automatically take them back. In the function that navigates the user to the question-view, in the navigation module, you</w:t>
      </w:r>
      <w:r w:rsidR="009C1635" w:rsidRPr="00B82CE9">
        <w:rPr>
          <w:rFonts w:eastAsia="Calibri" w:cs="Arial"/>
          <w:lang w:eastAsia="en-US" w:bidi="he-IL"/>
        </w:rPr>
        <w:t>'ve</w:t>
      </w:r>
      <w:r w:rsidRPr="0096033B">
        <w:rPr>
          <w:rFonts w:eastAsia="Calibri" w:cs="Arial"/>
          <w:lang w:eastAsia="en-US" w:bidi="he-IL"/>
        </w:rPr>
        <w:t xml:space="preserve"> set the question-view to be 'forgotten' by the backstack, so </w:t>
      </w:r>
      <w:r w:rsidR="009C1635" w:rsidRPr="00B82CE9">
        <w:rPr>
          <w:rFonts w:eastAsia="Calibri" w:cs="Arial"/>
          <w:lang w:eastAsia="en-US" w:bidi="he-IL"/>
        </w:rPr>
        <w:t>from any question-view</w:t>
      </w:r>
      <w:r w:rsidRPr="0096033B">
        <w:rPr>
          <w:rFonts w:eastAsia="Calibri" w:cs="Arial"/>
          <w:lang w:eastAsia="en-US" w:bidi="he-IL"/>
        </w:rPr>
        <w:t xml:space="preserve"> it'll navigate back to the quiz-list. </w:t>
      </w:r>
    </w:p>
    <w:p w:rsidR="0096033B" w:rsidRPr="0096033B" w:rsidRDefault="009C1635" w:rsidP="00EE327D">
      <w:pPr>
        <w:spacing w:before="0" w:after="160" w:line="259" w:lineRule="auto"/>
        <w:jc w:val="both"/>
        <w:rPr>
          <w:rFonts w:eastAsia="Calibri" w:cs="Arial"/>
          <w:lang w:eastAsia="en-US" w:bidi="he-IL"/>
        </w:rPr>
      </w:pPr>
      <w:r w:rsidRPr="00B82CE9">
        <w:rPr>
          <w:rFonts w:eastAsia="Calibri" w:cs="Arial"/>
          <w:lang w:eastAsia="en-US" w:bidi="he-IL"/>
        </w:rPr>
        <w:t>This could be upsetting to a user who pressed this button accidentally, in the middle of a quiz, or if they pressed it without realizing the results. For this reason, here, you'll hook the back-pressed</w:t>
      </w:r>
      <w:r w:rsidR="0096033B" w:rsidRPr="0096033B">
        <w:rPr>
          <w:rFonts w:eastAsia="Calibri" w:cs="Arial"/>
          <w:lang w:eastAsia="en-US" w:bidi="he-IL"/>
        </w:rPr>
        <w:t xml:space="preserve"> even</w:t>
      </w:r>
      <w:r w:rsidRPr="00B82CE9">
        <w:rPr>
          <w:rFonts w:eastAsia="Calibri" w:cs="Arial"/>
          <w:lang w:eastAsia="en-US" w:bidi="he-IL"/>
        </w:rPr>
        <w:t>t</w:t>
      </w:r>
      <w:r w:rsidR="0096033B" w:rsidRPr="0096033B">
        <w:rPr>
          <w:rFonts w:eastAsia="Calibri" w:cs="Arial"/>
          <w:lang w:eastAsia="en-US" w:bidi="he-IL"/>
        </w:rPr>
        <w:t xml:space="preserve"> so that it has the same functionality as pressing the 'Leave Quiz' label: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In question-view.js, require the following module: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i/>
          <w:iCs/>
          <w:color w:val="66D9EF"/>
          <w:sz w:val="18"/>
          <w:szCs w:val="18"/>
          <w:lang w:eastAsia="en-US" w:bidi="he-IL"/>
        </w:rPr>
        <w:t>var</w:t>
      </w:r>
      <w:proofErr w:type="gramEnd"/>
      <w:r w:rsidRPr="0096033B">
        <w:rPr>
          <w:rFonts w:ascii="Consolas" w:eastAsia="Times New Roman" w:hAnsi="Consolas" w:cs="Times New Roman"/>
          <w:color w:val="F8F8F2"/>
          <w:sz w:val="18"/>
          <w:szCs w:val="18"/>
          <w:lang w:eastAsia="en-US" w:bidi="he-IL"/>
        </w:rPr>
        <w:t xml:space="preserve"> application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66D9EF"/>
          <w:sz w:val="18"/>
          <w:szCs w:val="18"/>
          <w:lang w:eastAsia="en-US" w:bidi="he-IL"/>
        </w:rPr>
        <w:t>require</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'application'</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this to the 'onQuestionPageLoaded' handler:</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(application.android)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8F8F2"/>
          <w:sz w:val="18"/>
          <w:szCs w:val="18"/>
          <w:lang w:eastAsia="en-US" w:bidi="he-IL"/>
        </w:rPr>
        <w:t>application.android.</w:t>
      </w:r>
      <w:r w:rsidRPr="0096033B">
        <w:rPr>
          <w:rFonts w:ascii="Consolas" w:eastAsia="Times New Roman" w:hAnsi="Consolas" w:cs="Times New Roman"/>
          <w:color w:val="66D9EF"/>
          <w:sz w:val="18"/>
          <w:szCs w:val="18"/>
          <w:lang w:eastAsia="en-US" w:bidi="he-IL"/>
        </w:rPr>
        <w:t>addEventListener</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application.AndroidApplication.activityBackPressedEvent, backOrLeavePressed);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an 'onQuestionPageUnloaded' handler, needed so that pressing back in other pages will not trigger the same ' backOrLeavePressed' function from here:</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lastRenderedPageBreak/>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onQuestionPageUnloaded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(application.android)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F8F8F2"/>
          <w:sz w:val="18"/>
          <w:szCs w:val="18"/>
          <w:lang w:eastAsia="en-US" w:bidi="he-IL"/>
        </w:rPr>
        <w:t>application.android.</w:t>
      </w:r>
      <w:r w:rsidRPr="0096033B">
        <w:rPr>
          <w:rFonts w:ascii="Consolas" w:eastAsia="Times New Roman" w:hAnsi="Consolas" w:cs="Times New Roman"/>
          <w:color w:val="66D9EF"/>
          <w:sz w:val="18"/>
          <w:szCs w:val="18"/>
          <w:lang w:eastAsia="en-US" w:bidi="he-IL"/>
        </w:rPr>
        <w:t>removeEventListener</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application.AndroidApplication.activityBackPressedEvent, backOrLeavePressed);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And attach it to the 'unloaded' event of the page in the .xml file: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A6E22E"/>
          <w:sz w:val="18"/>
          <w:szCs w:val="18"/>
          <w:lang w:eastAsia="en-US" w:bidi="he-IL"/>
        </w:rPr>
        <w:t>unloaded</w:t>
      </w:r>
      <w:proofErr w:type="gramEnd"/>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"onQuestionPageUnloaded"</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Now, add this function 'backOrLeavePressed', very similar to the one you used before for the 'Leave Quiz' tap handler</w:t>
      </w:r>
      <w:r w:rsidR="009C1635" w:rsidRPr="00B82CE9">
        <w:rPr>
          <w:rFonts w:eastAsia="Calibri" w:cs="Arial"/>
          <w:lang w:eastAsia="en-US" w:bidi="he-IL"/>
        </w:rPr>
        <w:t>, apart from the condition in the beginning</w:t>
      </w:r>
      <w:r w:rsidRPr="0096033B">
        <w:rPr>
          <w:rFonts w:eastAsia="Calibri" w:cs="Arial"/>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96033B">
        <w:rPr>
          <w:rFonts w:ascii="Consolas" w:eastAsia="Times New Roman" w:hAnsi="Consolas" w:cs="Times New Roman"/>
          <w:color w:val="A6E22E"/>
          <w:sz w:val="18"/>
          <w:szCs w:val="18"/>
          <w:lang w:eastAsia="en-US" w:bidi="he-IL"/>
        </w:rPr>
        <w:t>backOrLeavePressed</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args</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(args)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args.cancel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E81FF"/>
          <w:sz w:val="18"/>
          <w:szCs w:val="18"/>
          <w:lang w:eastAsia="en-US" w:bidi="he-IL"/>
        </w:rPr>
        <w:t>true</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dialogs.</w:t>
      </w:r>
      <w:r w:rsidRPr="0096033B">
        <w:rPr>
          <w:rFonts w:ascii="Consolas" w:eastAsia="Times New Roman" w:hAnsi="Consolas" w:cs="Times New Roman"/>
          <w:color w:val="66D9EF"/>
          <w:sz w:val="18"/>
          <w:szCs w:val="18"/>
          <w:lang w:eastAsia="en-US" w:bidi="he-IL"/>
        </w:rPr>
        <w:t>confirm</w:t>
      </w:r>
      <w:r w:rsidRPr="0096033B">
        <w:rPr>
          <w:rFonts w:ascii="Consolas" w:eastAsia="Times New Roman" w:hAnsi="Consolas" w:cs="Times New Roman"/>
          <w:color w:val="F8F8F2"/>
          <w:sz w:val="18"/>
          <w:szCs w:val="18"/>
          <w:lang w:eastAsia="en-US" w:bidi="he-IL"/>
        </w:rPr>
        <w:t>({</w:t>
      </w:r>
      <w:proofErr w:type="gramEnd"/>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title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"Back/Leave Button Pressed"</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message</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"Leaving now will take you the quiz-list page and erase this quiz's progress"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okButtonText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"Leave Quiz"</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cancelButtonText</w:t>
      </w:r>
      <w:proofErr w:type="gramEnd"/>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E6DB74"/>
          <w:sz w:val="18"/>
          <w:szCs w:val="18"/>
          <w:lang w:eastAsia="en-US" w:bidi="he-IL"/>
        </w:rPr>
        <w:t>"Cancel"</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then</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result</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92672"/>
          <w:sz w:val="18"/>
          <w:szCs w:val="18"/>
          <w:lang w:eastAsia="en-US" w:bidi="he-IL"/>
        </w:rPr>
        <w:t>if</w:t>
      </w:r>
      <w:proofErr w:type="gramEnd"/>
      <w:r w:rsidRPr="0096033B">
        <w:rPr>
          <w:rFonts w:ascii="Consolas" w:eastAsia="Times New Roman" w:hAnsi="Consolas" w:cs="Times New Roman"/>
          <w:color w:val="F8F8F2"/>
          <w:sz w:val="18"/>
          <w:szCs w:val="18"/>
          <w:lang w:eastAsia="en-US" w:bidi="he-IL"/>
        </w:rPr>
        <w:t xml:space="preserve"> (result)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F8F8F2"/>
          <w:sz w:val="18"/>
          <w:szCs w:val="18"/>
          <w:lang w:eastAsia="en-US" w:bidi="he-IL"/>
        </w:rPr>
        <w:t>navigationModule.</w:t>
      </w:r>
      <w:r w:rsidRPr="0096033B">
        <w:rPr>
          <w:rFonts w:ascii="Consolas" w:eastAsia="Times New Roman" w:hAnsi="Consolas" w:cs="Times New Roman"/>
          <w:color w:val="A6E22E"/>
          <w:sz w:val="18"/>
          <w:szCs w:val="18"/>
          <w:lang w:eastAsia="en-US" w:bidi="he-IL"/>
        </w:rPr>
        <w:t>goToQuizList</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By setting 'args.cancel = true', this function first cancels the automatic </w:t>
      </w:r>
      <w:r w:rsidR="009C1635" w:rsidRPr="00B82CE9">
        <w:rPr>
          <w:rFonts w:eastAsia="Calibri" w:cs="Arial"/>
          <w:lang w:eastAsia="en-US" w:bidi="he-IL"/>
        </w:rPr>
        <w:t xml:space="preserve">back-navigation </w:t>
      </w:r>
      <w:r w:rsidRPr="0096033B">
        <w:rPr>
          <w:rFonts w:eastAsia="Calibri" w:cs="Arial"/>
          <w:lang w:eastAsia="en-US" w:bidi="he-IL"/>
        </w:rPr>
        <w:t xml:space="preserve">event, if called from the back button. It then continues to present the same confirmation dialog, and </w:t>
      </w:r>
      <w:r w:rsidR="009C1635" w:rsidRPr="00B82CE9">
        <w:rPr>
          <w:rFonts w:eastAsia="Calibri" w:cs="Arial"/>
          <w:lang w:eastAsia="en-US" w:bidi="he-IL"/>
        </w:rPr>
        <w:t>to take</w:t>
      </w:r>
      <w:r w:rsidRPr="0096033B">
        <w:rPr>
          <w:rFonts w:eastAsia="Calibri" w:cs="Arial"/>
          <w:lang w:eastAsia="en-US" w:bidi="he-IL"/>
        </w:rPr>
        <w:t xml:space="preserve"> the user to the quiz-list view if they wish do to so.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You can now change the 'onLeaveTapped' handler to call this new function</w:t>
      </w:r>
      <w:r w:rsidR="00B82CE9" w:rsidRPr="00B82CE9">
        <w:rPr>
          <w:rFonts w:eastAsia="Calibri" w:cs="Arial"/>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onLeaveTapped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roofErr w:type="gramStart"/>
      <w:r w:rsidRPr="0096033B">
        <w:rPr>
          <w:rFonts w:ascii="Consolas" w:eastAsia="Times New Roman" w:hAnsi="Consolas" w:cs="Times New Roman"/>
          <w:color w:val="A6E22E"/>
          <w:sz w:val="18"/>
          <w:szCs w:val="18"/>
          <w:lang w:eastAsia="en-US" w:bidi="he-IL"/>
        </w:rPr>
        <w:t>backOrLeavePressed</w:t>
      </w:r>
      <w:r w:rsidRPr="0096033B">
        <w:rPr>
          <w:rFonts w:ascii="Consolas" w:eastAsia="Times New Roman" w:hAnsi="Consolas" w:cs="Times New Roman"/>
          <w:color w:val="F8F8F2"/>
          <w:sz w:val="18"/>
          <w:szCs w:val="18"/>
          <w:lang w:eastAsia="en-US" w:bidi="he-IL"/>
        </w:rPr>
        <w:t>(</w:t>
      </w:r>
      <w:proofErr w:type="gramEnd"/>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B82CE9" w:rsidRDefault="00B82CE9" w:rsidP="00EE327D">
      <w:pPr>
        <w:spacing w:before="0" w:after="160" w:line="259" w:lineRule="auto"/>
        <w:jc w:val="both"/>
        <w:rPr>
          <w:rFonts w:eastAsia="Calibri" w:cs="Arial"/>
          <w:lang w:eastAsia="en-US" w:bidi="he-IL"/>
        </w:rPr>
      </w:pPr>
      <w:r w:rsidRPr="00B82CE9">
        <w:rPr>
          <w:rFonts w:eastAsia="Calibri" w:cs="Arial"/>
          <w:lang w:eastAsia="en-US" w:bidi="he-IL"/>
        </w:rPr>
        <w:t>You should have both the 'Leave Quiz' button working</w:t>
      </w:r>
      <w:r w:rsidR="006370FF">
        <w:rPr>
          <w:rFonts w:eastAsia="Calibri" w:cs="Arial"/>
          <w:lang w:eastAsia="en-US" w:bidi="he-IL"/>
        </w:rPr>
        <w:t>,</w:t>
      </w:r>
      <w:r w:rsidRPr="00B82CE9">
        <w:rPr>
          <w:rFonts w:eastAsia="Calibri" w:cs="Arial"/>
          <w:lang w:eastAsia="en-US" w:bidi="he-IL"/>
        </w:rPr>
        <w:t xml:space="preserve"> a</w:t>
      </w:r>
      <w:r>
        <w:rPr>
          <w:rFonts w:eastAsia="Calibri" w:cs="Arial"/>
          <w:lang w:eastAsia="en-US" w:bidi="he-IL"/>
        </w:rPr>
        <w:t>s well as the back button on an Android</w:t>
      </w:r>
      <w:r w:rsidRPr="00B82CE9">
        <w:rPr>
          <w:rFonts w:eastAsia="Calibri" w:cs="Arial"/>
          <w:lang w:eastAsia="en-US" w:bidi="he-IL"/>
        </w:rPr>
        <w:t xml:space="preserve"> device</w:t>
      </w:r>
      <w:r w:rsidR="006370FF">
        <w:rPr>
          <w:rFonts w:eastAsia="Calibri" w:cs="Arial"/>
          <w:lang w:eastAsia="en-US" w:bidi="he-IL"/>
        </w:rPr>
        <w:t>, and they should both</w:t>
      </w:r>
      <w:r w:rsidRPr="00B82CE9">
        <w:rPr>
          <w:rFonts w:eastAsia="Calibri" w:cs="Arial"/>
          <w:lang w:eastAsia="en-US" w:bidi="he-IL"/>
        </w:rPr>
        <w:t xml:space="preserve"> lead you to the same confirmation dialog</w:t>
      </w:r>
      <w:r w:rsidR="006370FF">
        <w:rPr>
          <w:rFonts w:eastAsia="Calibri" w:cs="Arial"/>
          <w:lang w:eastAsia="en-US" w:bidi="he-IL"/>
        </w:rPr>
        <w:t xml:space="preserve"> with the same subsequent flow.</w:t>
      </w:r>
    </w:p>
    <w:p w:rsidR="00E36C99" w:rsidRDefault="00E36C99" w:rsidP="00EE327D">
      <w:pPr>
        <w:spacing w:before="0" w:after="160" w:line="259" w:lineRule="auto"/>
        <w:jc w:val="both"/>
        <w:rPr>
          <w:rFonts w:eastAsia="Calibri" w:cs="Arial"/>
          <w:lang w:eastAsia="en-US" w:bidi="he-IL"/>
        </w:rPr>
      </w:pPr>
    </w:p>
    <w:p w:rsidR="00D55641" w:rsidRPr="0096033B" w:rsidRDefault="00D55641" w:rsidP="00EE327D">
      <w:pPr>
        <w:pStyle w:val="Heading1"/>
        <w:jc w:val="both"/>
      </w:pPr>
      <w:r>
        <w:t>Support the 'geography' quiz questions</w:t>
      </w:r>
    </w:p>
    <w:p w:rsidR="00D55641" w:rsidRDefault="00D55641" w:rsidP="00EE327D">
      <w:pPr>
        <w:jc w:val="both"/>
      </w:pPr>
      <w:r>
        <w:t xml:space="preserve">Questions that are part of the geography quiz are not multiple choice questions. They are planned for google-maps integration, where a user is </w:t>
      </w:r>
      <w:r w:rsidR="00E36C99">
        <w:t xml:space="preserve">shown a map and is </w:t>
      </w:r>
      <w:r>
        <w:t xml:space="preserve">asked to pin a location on </w:t>
      </w:r>
      <w:r w:rsidR="00E36C99">
        <w:t xml:space="preserve">it. They are </w:t>
      </w:r>
      <w:r w:rsidR="00E36C99">
        <w:lastRenderedPageBreak/>
        <w:t xml:space="preserve">supposed to </w:t>
      </w:r>
      <w:r>
        <w:t xml:space="preserve">get feedback </w:t>
      </w:r>
      <w:r w:rsidR="00E36C99">
        <w:t>whether they managed to pin the location close enough to the correct location according to the question's data.</w:t>
      </w:r>
      <w:r>
        <w:t xml:space="preserve"> </w:t>
      </w:r>
    </w:p>
    <w:p w:rsidR="0096033B" w:rsidRDefault="00B332E8" w:rsidP="00EE327D">
      <w:pPr>
        <w:pStyle w:val="Heading5"/>
        <w:jc w:val="both"/>
        <w:rPr>
          <w:lang w:eastAsia="en-US" w:bidi="he-IL"/>
        </w:rPr>
      </w:pPr>
      <w:r>
        <w:rPr>
          <w:lang w:eastAsia="en-US" w:bidi="he-IL"/>
        </w:rPr>
        <w:t>Install the Google Maps plugin</w:t>
      </w:r>
    </w:p>
    <w:p w:rsidR="00B332E8" w:rsidRDefault="00B332E8" w:rsidP="00EE327D">
      <w:pPr>
        <w:jc w:val="both"/>
      </w:pPr>
      <w:r>
        <w:t xml:space="preserve">The first thing you'll need to do is install the </w:t>
      </w:r>
      <w:hyperlink r:id="rId42" w:history="1">
        <w:r w:rsidRPr="007527FA">
          <w:rPr>
            <w:rStyle w:val="Hyperlink"/>
          </w:rPr>
          <w:t>nativescript-google-maps-sdk</w:t>
        </w:r>
      </w:hyperlink>
      <w:r>
        <w:t>. Do this with this command in your app's root folder:</w:t>
      </w:r>
    </w:p>
    <w:p w:rsidR="00B332E8" w:rsidRPr="00B332E8" w:rsidRDefault="00B332E8" w:rsidP="00EE327D">
      <w:pPr>
        <w:jc w:val="both"/>
        <w:rPr>
          <w:rFonts w:ascii="Consolas" w:hAnsi="Consolas"/>
          <w:highlight w:val="lightGray"/>
        </w:rPr>
      </w:pPr>
      <w:proofErr w:type="gramStart"/>
      <w:r w:rsidRPr="00B332E8">
        <w:rPr>
          <w:rFonts w:ascii="Consolas" w:hAnsi="Consolas"/>
          <w:highlight w:val="lightGray"/>
        </w:rPr>
        <w:t>tns</w:t>
      </w:r>
      <w:proofErr w:type="gramEnd"/>
      <w:r w:rsidRPr="00B332E8">
        <w:rPr>
          <w:rFonts w:ascii="Consolas" w:hAnsi="Consolas"/>
          <w:highlight w:val="lightGray"/>
        </w:rPr>
        <w:t xml:space="preserve"> plugin add nativescript-google-maps-sdk</w:t>
      </w:r>
    </w:p>
    <w:p w:rsidR="00B332E8" w:rsidRDefault="00B332E8" w:rsidP="00EE327D">
      <w:pPr>
        <w:jc w:val="both"/>
      </w:pPr>
      <w:r>
        <w:rPr>
          <w:noProof/>
          <w:lang w:eastAsia="en-US" w:bidi="he-IL"/>
        </w:rPr>
        <w:drawing>
          <wp:inline distT="0" distB="0" distL="0" distR="0" wp14:anchorId="69E1B69A" wp14:editId="68B72E65">
            <wp:extent cx="5943600" cy="2400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0030"/>
                    </a:xfrm>
                    <a:prstGeom prst="rect">
                      <a:avLst/>
                    </a:prstGeom>
                  </pic:spPr>
                </pic:pic>
              </a:graphicData>
            </a:graphic>
          </wp:inline>
        </w:drawing>
      </w:r>
    </w:p>
    <w:p w:rsidR="0096033B" w:rsidRDefault="00B332E8" w:rsidP="00EE327D">
      <w:pPr>
        <w:jc w:val="both"/>
      </w:pPr>
      <w:r>
        <w:t xml:space="preserve">After installation, add the Google Maps API keys for each OS: </w:t>
      </w:r>
    </w:p>
    <w:p w:rsidR="00B332E8" w:rsidRDefault="00B332E8" w:rsidP="00EE327D">
      <w:pPr>
        <w:pStyle w:val="Heading4"/>
        <w:jc w:val="both"/>
      </w:pPr>
      <w:r>
        <w:t>Android</w:t>
      </w:r>
    </w:p>
    <w:p w:rsidR="00B332E8" w:rsidRDefault="00B332E8" w:rsidP="00EE327D">
      <w:pPr>
        <w:jc w:val="both"/>
      </w:pPr>
      <w:r>
        <w:t xml:space="preserve">Get a Google Maps API key for android here: </w:t>
      </w:r>
    </w:p>
    <w:p w:rsidR="00B332E8" w:rsidRDefault="00E27E58" w:rsidP="00EE327D">
      <w:pPr>
        <w:jc w:val="both"/>
      </w:pPr>
      <w:hyperlink r:id="rId44" w:history="1">
        <w:r w:rsidR="00B332E8" w:rsidRPr="009F639E">
          <w:rPr>
            <w:rStyle w:val="Hyperlink"/>
          </w:rPr>
          <w:t>https://developers.google.com/maps/documentation/android-api/signup</w:t>
        </w:r>
      </w:hyperlink>
    </w:p>
    <w:p w:rsidR="00B332E8" w:rsidRDefault="00B332E8" w:rsidP="00EE327D">
      <w:pPr>
        <w:jc w:val="both"/>
      </w:pPr>
      <w:r>
        <w:t>Copy the file '</w:t>
      </w:r>
      <w:r w:rsidRPr="00B332E8">
        <w:t>nativescript_google_maps_api</w:t>
      </w:r>
      <w:r>
        <w:t xml:space="preserve">.xml' in this location: </w:t>
      </w:r>
    </w:p>
    <w:p w:rsidR="00B332E8" w:rsidRPr="00B332E8" w:rsidRDefault="00B332E8" w:rsidP="00EE327D">
      <w:pPr>
        <w:jc w:val="both"/>
        <w:rPr>
          <w:rFonts w:ascii="Consolas" w:hAnsi="Consolas"/>
          <w:highlight w:val="lightGray"/>
        </w:rPr>
      </w:pPr>
      <w:proofErr w:type="gramStart"/>
      <w:r w:rsidRPr="00B332E8">
        <w:rPr>
          <w:rFonts w:ascii="Consolas" w:hAnsi="Consolas"/>
          <w:highlight w:val="lightGray"/>
        </w:rPr>
        <w:t>node_modules/nativescript-google-maps-sdk/platforms/android/res/values</w:t>
      </w:r>
      <w:proofErr w:type="gramEnd"/>
    </w:p>
    <w:p w:rsidR="00B332E8" w:rsidRDefault="00B332E8" w:rsidP="00EE327D">
      <w:pPr>
        <w:jc w:val="both"/>
      </w:pPr>
      <w:r>
        <w:t>To this location:</w:t>
      </w:r>
    </w:p>
    <w:p w:rsidR="00B332E8" w:rsidRPr="00B332E8" w:rsidRDefault="00B332E8" w:rsidP="00EE327D">
      <w:pPr>
        <w:jc w:val="both"/>
        <w:rPr>
          <w:rFonts w:ascii="Consolas" w:hAnsi="Consolas"/>
          <w:highlight w:val="lightGray"/>
        </w:rPr>
      </w:pPr>
      <w:proofErr w:type="gramStart"/>
      <w:r w:rsidRPr="00B332E8">
        <w:rPr>
          <w:rFonts w:ascii="Consolas" w:hAnsi="Consolas"/>
          <w:highlight w:val="lightGray"/>
        </w:rPr>
        <w:t>app/App_Resources/Android/values</w:t>
      </w:r>
      <w:proofErr w:type="gramEnd"/>
    </w:p>
    <w:p w:rsidR="00B332E8" w:rsidRDefault="00B332E8" w:rsidP="00EE327D">
      <w:pPr>
        <w:jc w:val="both"/>
      </w:pPr>
      <w:r>
        <w:t xml:space="preserve">Uncomment the comment in the file and paste your API Key in the indicated place, where is says </w:t>
      </w:r>
      <w:r w:rsidRPr="002F245C">
        <w:t>PUT_API_KEY_HERE</w:t>
      </w:r>
      <w:r>
        <w:t xml:space="preserve">. </w:t>
      </w:r>
    </w:p>
    <w:p w:rsidR="00B332E8" w:rsidRDefault="00B332E8" w:rsidP="00EE327D">
      <w:pPr>
        <w:jc w:val="both"/>
      </w:pPr>
      <w:r>
        <w:t xml:space="preserve">This is how the file should look: </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xml</w:t>
      </w:r>
      <w:proofErr w:type="gramEnd"/>
      <w:r w:rsidRPr="00B332E8">
        <w:rPr>
          <w:rFonts w:ascii="Consolas" w:eastAsia="Times New Roman" w:hAnsi="Consolas" w:cs="Times New Roman"/>
          <w:color w:val="A6E22E"/>
          <w:sz w:val="18"/>
          <w:szCs w:val="18"/>
          <w:lang w:eastAsia="en-US" w:bidi="he-IL"/>
        </w:rPr>
        <w:t xml:space="preserve"> version</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"1.0"</w:t>
      </w:r>
      <w:r w:rsidRPr="00B332E8">
        <w:rPr>
          <w:rFonts w:ascii="Consolas" w:eastAsia="Times New Roman" w:hAnsi="Consolas" w:cs="Times New Roman"/>
          <w:color w:val="A6E22E"/>
          <w:sz w:val="18"/>
          <w:szCs w:val="18"/>
          <w:lang w:eastAsia="en-US" w:bidi="he-IL"/>
        </w:rPr>
        <w:t xml:space="preserve"> encoding</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"utf-8"</w:t>
      </w:r>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proofErr w:type="gramStart"/>
      <w:r w:rsidRPr="00B332E8">
        <w:rPr>
          <w:rFonts w:ascii="Consolas" w:eastAsia="Times New Roman" w:hAnsi="Consolas" w:cs="Times New Roman"/>
          <w:color w:val="F92672"/>
          <w:sz w:val="18"/>
          <w:szCs w:val="18"/>
          <w:lang w:eastAsia="en-US" w:bidi="he-IL"/>
        </w:rPr>
        <w:t>resources</w:t>
      </w:r>
      <w:proofErr w:type="gramEnd"/>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&lt;</w:t>
      </w:r>
      <w:r w:rsidRPr="00B332E8">
        <w:rPr>
          <w:rFonts w:ascii="Consolas" w:eastAsia="Times New Roman" w:hAnsi="Consolas" w:cs="Times New Roman"/>
          <w:color w:val="F92672"/>
          <w:sz w:val="18"/>
          <w:szCs w:val="18"/>
          <w:lang w:eastAsia="en-US" w:bidi="he-IL"/>
        </w:rPr>
        <w:t>string</w:t>
      </w: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name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"nativescript_google_maps_api_key"</w:t>
      </w:r>
      <w:r w:rsidRPr="00B332E8">
        <w:rPr>
          <w:rFonts w:ascii="Consolas" w:eastAsia="Times New Roman" w:hAnsi="Consolas" w:cs="Times New Roman"/>
          <w:color w:val="F8F8F2"/>
          <w:sz w:val="18"/>
          <w:szCs w:val="18"/>
          <w:lang w:eastAsia="en-US" w:bidi="he-IL"/>
        </w:rPr>
        <w:t>&gt;AIzaSyA8BO7Cgn7es7wb9qDRozwq15bFNm6gCeM&lt;/</w:t>
      </w:r>
      <w:r w:rsidRPr="00B332E8">
        <w:rPr>
          <w:rFonts w:ascii="Consolas" w:eastAsia="Times New Roman" w:hAnsi="Consolas" w:cs="Times New Roman"/>
          <w:color w:val="F92672"/>
          <w:sz w:val="18"/>
          <w:szCs w:val="18"/>
          <w:lang w:eastAsia="en-US" w:bidi="he-IL"/>
        </w:rPr>
        <w:t>string</w:t>
      </w:r>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resources</w:t>
      </w:r>
      <w:r w:rsidRPr="00B332E8">
        <w:rPr>
          <w:rFonts w:ascii="Consolas" w:eastAsia="Times New Roman" w:hAnsi="Consolas" w:cs="Times New Roman"/>
          <w:color w:val="F8F8F2"/>
          <w:sz w:val="18"/>
          <w:szCs w:val="18"/>
          <w:lang w:eastAsia="en-US" w:bidi="he-IL"/>
        </w:rPr>
        <w:t>&gt;</w:t>
      </w:r>
    </w:p>
    <w:p w:rsidR="00B332E8" w:rsidRDefault="00B332E8" w:rsidP="00EE327D">
      <w:pPr>
        <w:jc w:val="both"/>
      </w:pPr>
    </w:p>
    <w:p w:rsidR="00B332E8" w:rsidRDefault="00B332E8" w:rsidP="00EE327D">
      <w:pPr>
        <w:pStyle w:val="Heading4"/>
        <w:jc w:val="both"/>
      </w:pPr>
      <w:r>
        <w:t>iOS</w:t>
      </w:r>
    </w:p>
    <w:p w:rsidR="00B332E8" w:rsidRDefault="00B332E8" w:rsidP="00EE327D">
      <w:pPr>
        <w:jc w:val="both"/>
      </w:pPr>
      <w:r>
        <w:t xml:space="preserve">Get a Google Maps API key for iOS here: </w:t>
      </w:r>
    </w:p>
    <w:p w:rsidR="00B332E8" w:rsidRDefault="00E27E58" w:rsidP="00EE327D">
      <w:pPr>
        <w:jc w:val="both"/>
      </w:pPr>
      <w:hyperlink r:id="rId45" w:history="1">
        <w:r w:rsidR="00B332E8" w:rsidRPr="009F639E">
          <w:rPr>
            <w:rStyle w:val="Hyperlink"/>
          </w:rPr>
          <w:t>https://developers.google.com/maps/documentation/ios-sdk/get-api-key</w:t>
        </w:r>
      </w:hyperlink>
    </w:p>
    <w:p w:rsidR="00B332E8" w:rsidRDefault="00B332E8" w:rsidP="00EE327D">
      <w:pPr>
        <w:jc w:val="both"/>
      </w:pPr>
      <w:r>
        <w:t xml:space="preserve">Add these lines to the app.js file (before </w:t>
      </w:r>
      <w:proofErr w:type="gramStart"/>
      <w:r>
        <w:t>application.start</w:t>
      </w:r>
      <w:r w:rsidR="00F33189">
        <w:t>(</w:t>
      </w:r>
      <w:proofErr w:type="gramEnd"/>
      <w:r w:rsidR="00F33189">
        <w:t>)</w:t>
      </w:r>
      <w:r>
        <w:t>):</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color w:val="F92672"/>
          <w:sz w:val="18"/>
          <w:szCs w:val="18"/>
          <w:lang w:eastAsia="en-US" w:bidi="he-IL"/>
        </w:rPr>
        <w:t>if</w:t>
      </w:r>
      <w:proofErr w:type="gramEnd"/>
      <w:r w:rsidRPr="00F33189">
        <w:rPr>
          <w:rFonts w:ascii="Consolas" w:eastAsia="Times New Roman" w:hAnsi="Consolas" w:cs="Times New Roman"/>
          <w:color w:val="F8F8F2"/>
          <w:sz w:val="18"/>
          <w:szCs w:val="18"/>
          <w:lang w:eastAsia="en-US" w:bidi="he-IL"/>
        </w:rPr>
        <w:t xml:space="preserve"> (application.ios) {</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lastRenderedPageBreak/>
        <w:t xml:space="preserve">    </w:t>
      </w:r>
      <w:proofErr w:type="gramStart"/>
      <w:r w:rsidRPr="00F33189">
        <w:rPr>
          <w:rFonts w:ascii="Consolas" w:eastAsia="Times New Roman" w:hAnsi="Consolas" w:cs="Times New Roman"/>
          <w:color w:val="F8F8F2"/>
          <w:sz w:val="18"/>
          <w:szCs w:val="18"/>
          <w:lang w:eastAsia="en-US" w:bidi="he-IL"/>
        </w:rPr>
        <w:t>GMSServices.</w:t>
      </w:r>
      <w:r w:rsidRPr="00F33189">
        <w:rPr>
          <w:rFonts w:ascii="Consolas" w:eastAsia="Times New Roman" w:hAnsi="Consolas" w:cs="Times New Roman"/>
          <w:color w:val="A6E22E"/>
          <w:sz w:val="18"/>
          <w:szCs w:val="18"/>
          <w:lang w:eastAsia="en-US" w:bidi="he-IL"/>
        </w:rPr>
        <w:t>provideAPIKey</w:t>
      </w:r>
      <w:r w:rsidRPr="00F33189">
        <w:rPr>
          <w:rFonts w:ascii="Consolas" w:eastAsia="Times New Roman" w:hAnsi="Consolas" w:cs="Times New Roman"/>
          <w:color w:val="F8F8F2"/>
          <w:sz w:val="18"/>
          <w:szCs w:val="18"/>
          <w:lang w:eastAsia="en-US" w:bidi="he-IL"/>
        </w:rPr>
        <w:t>(</w:t>
      </w:r>
      <w:proofErr w:type="gramEnd"/>
      <w:r w:rsidRPr="00F33189">
        <w:rPr>
          <w:rFonts w:ascii="Consolas" w:eastAsia="Times New Roman" w:hAnsi="Consolas" w:cs="Times New Roman"/>
          <w:color w:val="E6DB74"/>
          <w:sz w:val="18"/>
          <w:szCs w:val="18"/>
          <w:lang w:eastAsia="en-US" w:bidi="he-IL"/>
        </w:rPr>
        <w:t>"PUT_API_KEY_HERE"</w:t>
      </w:r>
      <w:r w:rsidRPr="00F33189">
        <w:rPr>
          <w:rFonts w:ascii="Consolas" w:eastAsia="Times New Roman" w:hAnsi="Consolas" w:cs="Times New Roman"/>
          <w:color w:val="F8F8F2"/>
          <w:sz w:val="18"/>
          <w:szCs w:val="18"/>
          <w:lang w:eastAsia="en-US" w:bidi="he-IL"/>
        </w:rPr>
        <w:t>);</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75715E"/>
          <w:sz w:val="18"/>
          <w:szCs w:val="18"/>
          <w:lang w:eastAsia="en-US" w:bidi="he-IL"/>
        </w:rPr>
        <w:t xml:space="preserve">// </w:t>
      </w:r>
      <w:proofErr w:type="gramStart"/>
      <w:r w:rsidRPr="00F33189">
        <w:rPr>
          <w:rFonts w:ascii="Consolas" w:eastAsia="Times New Roman" w:hAnsi="Consolas" w:cs="Times New Roman"/>
          <w:color w:val="75715E"/>
          <w:sz w:val="18"/>
          <w:szCs w:val="18"/>
          <w:lang w:eastAsia="en-US" w:bidi="he-IL"/>
        </w:rPr>
        <w:t>GMSServices.provideAPIKey(</w:t>
      </w:r>
      <w:proofErr w:type="gramEnd"/>
      <w:r w:rsidRPr="00F33189">
        <w:rPr>
          <w:rFonts w:ascii="Consolas" w:eastAsia="Times New Roman" w:hAnsi="Consolas" w:cs="Times New Roman"/>
          <w:color w:val="75715E"/>
          <w:sz w:val="18"/>
          <w:szCs w:val="18"/>
          <w:lang w:eastAsia="en-US" w:bidi="he-IL"/>
        </w:rPr>
        <w:t>"AIzaSyBjhCQoXVLt2ByhXr2iQMgLo7iO0VJ8Y0k");</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t>}</w:t>
      </w:r>
    </w:p>
    <w:p w:rsidR="00B332E8" w:rsidRDefault="00B332E8" w:rsidP="00EE327D">
      <w:pPr>
        <w:jc w:val="both"/>
      </w:pPr>
      <w:r>
        <w:t>Replace the "</w:t>
      </w:r>
      <w:r w:rsidRPr="002F245C">
        <w:t>PUT_API_KEY_HERE" with you</w:t>
      </w:r>
      <w:r>
        <w:t>r</w:t>
      </w:r>
      <w:r w:rsidRPr="002F245C">
        <w:t xml:space="preserve"> API key. </w:t>
      </w:r>
    </w:p>
    <w:p w:rsidR="00B332E8" w:rsidRPr="00B332E8"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lang w:eastAsia="en-US" w:bidi="he-IL"/>
        </w:rPr>
        <w:t>To see this working,</w:t>
      </w:r>
      <w:r>
        <w:rPr>
          <w:rFonts w:ascii="Calibri" w:eastAsia="Calibri" w:hAnsi="Calibri" w:cs="Arial"/>
          <w:lang w:eastAsia="en-US" w:bidi="he-IL"/>
        </w:rPr>
        <w:t xml:space="preserve"> run tns run android/ios again. I</w:t>
      </w:r>
      <w:r w:rsidRPr="00EE327D">
        <w:rPr>
          <w:rFonts w:ascii="Calibri" w:eastAsia="Calibri" w:hAnsi="Calibri" w:cs="Arial"/>
          <w:lang w:eastAsia="en-US" w:bidi="he-IL"/>
        </w:rPr>
        <w:t>t may work without it, but in general hot-reloading is less dependable af</w:t>
      </w:r>
      <w:r>
        <w:rPr>
          <w:rFonts w:ascii="Calibri" w:eastAsia="Calibri" w:hAnsi="Calibri" w:cs="Arial"/>
          <w:lang w:eastAsia="en-US" w:bidi="he-IL"/>
        </w:rPr>
        <w:t>ter installing new dependencies</w:t>
      </w:r>
      <w:r w:rsidRPr="00EE327D">
        <w:rPr>
          <w:rFonts w:ascii="Calibri" w:eastAsia="Calibri" w:hAnsi="Calibri" w:cs="Arial"/>
          <w:lang w:eastAsia="en-US" w:bidi="he-IL"/>
        </w:rPr>
        <w:t>.</w:t>
      </w:r>
      <w:r>
        <w:rPr>
          <w:rFonts w:ascii="Calibri" w:eastAsia="Calibri" w:hAnsi="Calibri" w:cs="Arial"/>
          <w:lang w:eastAsia="en-US" w:bidi="he-IL"/>
        </w:rPr>
        <w:t xml:space="preserve"> Also, y</w:t>
      </w:r>
      <w:r w:rsidR="00B332E8" w:rsidRPr="00B332E8">
        <w:rPr>
          <w:rFonts w:ascii="Calibri" w:eastAsia="Calibri" w:hAnsi="Calibri" w:cs="Arial"/>
          <w:lang w:eastAsia="en-US" w:bidi="he-IL"/>
        </w:rPr>
        <w:t>ou may get errors in the build process. To solve them, delete the folder relevant to the OS you're using (Android/iOS) in your 'platforms' folder and try tns run andoird/ios again.</w:t>
      </w:r>
    </w:p>
    <w:p w:rsid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Make sure your app is still running</w:t>
      </w:r>
      <w:r>
        <w:rPr>
          <w:rFonts w:ascii="Calibri" w:eastAsia="Calibri" w:hAnsi="Calibri" w:cs="Arial"/>
          <w:lang w:eastAsia="en-US" w:bidi="he-IL"/>
        </w:rPr>
        <w:t xml:space="preserve"> correctly before proceeding. </w:t>
      </w:r>
    </w:p>
    <w:p w:rsidR="00B332E8" w:rsidRDefault="004D2166" w:rsidP="00EE327D">
      <w:pPr>
        <w:pStyle w:val="Heading5"/>
        <w:jc w:val="both"/>
        <w:rPr>
          <w:lang w:eastAsia="en-US" w:bidi="he-IL"/>
        </w:rPr>
      </w:pPr>
      <w:r>
        <w:rPr>
          <w:lang w:eastAsia="en-US" w:bidi="he-IL"/>
        </w:rPr>
        <w:t>Display the</w:t>
      </w:r>
      <w:r w:rsidR="00E36C99">
        <w:rPr>
          <w:lang w:eastAsia="en-US" w:bidi="he-IL"/>
        </w:rPr>
        <w:t xml:space="preserve"> map-view </w:t>
      </w:r>
      <w:r>
        <w:rPr>
          <w:lang w:eastAsia="en-US" w:bidi="he-IL"/>
        </w:rPr>
        <w:t>in</w:t>
      </w:r>
      <w:r w:rsidR="00E36C99">
        <w:rPr>
          <w:lang w:eastAsia="en-US" w:bidi="he-IL"/>
        </w:rPr>
        <w:t xml:space="preserve"> the question-view</w:t>
      </w:r>
    </w:p>
    <w:p w:rsidR="00B332E8" w:rsidRPr="00B332E8" w:rsidRDefault="00E36C99"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Add</w:t>
      </w:r>
      <w:r w:rsidR="00B332E8" w:rsidRPr="00B332E8">
        <w:rPr>
          <w:rFonts w:ascii="Calibri" w:eastAsia="Calibri" w:hAnsi="Calibri" w:cs="Arial"/>
          <w:lang w:eastAsia="en-US" w:bidi="he-IL"/>
        </w:rPr>
        <w:t xml:space="preserve"> the google maps namespace to the question-view.xml Page: </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A6E22E"/>
          <w:sz w:val="18"/>
          <w:szCs w:val="18"/>
          <w:lang w:eastAsia="en-US" w:bidi="he-IL"/>
        </w:rPr>
        <w:t>xmlns:</w:t>
      </w:r>
      <w:proofErr w:type="gramEnd"/>
      <w:r w:rsidRPr="00B332E8">
        <w:rPr>
          <w:rFonts w:ascii="Consolas" w:eastAsia="Times New Roman" w:hAnsi="Consolas" w:cs="Times New Roman"/>
          <w:color w:val="A6E22E"/>
          <w:sz w:val="18"/>
          <w:szCs w:val="18"/>
          <w:lang w:eastAsia="en-US" w:bidi="he-IL"/>
        </w:rPr>
        <w:t>maps</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"nativescript-google-maps-sdk"</w:t>
      </w:r>
    </w:p>
    <w:p w:rsidR="00E36C99" w:rsidRDefault="00E36C99" w:rsidP="00EE327D">
      <w:pPr>
        <w:spacing w:before="0" w:after="160" w:line="259" w:lineRule="auto"/>
        <w:jc w:val="both"/>
        <w:rPr>
          <w:rFonts w:ascii="Calibri" w:eastAsia="Calibri" w:hAnsi="Calibri" w:cs="Arial"/>
          <w:lang w:eastAsia="en-US" w:bidi="he-IL"/>
        </w:rPr>
      </w:pPr>
    </w:p>
    <w:p w:rsidR="00B332E8" w:rsidRPr="00B332E8" w:rsidRDefault="00E36C99"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A</w:t>
      </w:r>
      <w:r w:rsidR="00B332E8" w:rsidRPr="00B332E8">
        <w:rPr>
          <w:rFonts w:ascii="Calibri" w:eastAsia="Calibri" w:hAnsi="Calibri" w:cs="Arial"/>
          <w:lang w:eastAsia="en-US" w:bidi="he-IL"/>
        </w:rPr>
        <w:t>dd a map</w:t>
      </w:r>
      <w:r>
        <w:rPr>
          <w:rFonts w:ascii="Calibri" w:eastAsia="Calibri" w:hAnsi="Calibri" w:cs="Arial"/>
          <w:lang w:eastAsia="en-US" w:bidi="he-IL"/>
        </w:rPr>
        <w:t>V</w:t>
      </w:r>
      <w:r w:rsidR="00B332E8" w:rsidRPr="00B332E8">
        <w:rPr>
          <w:rFonts w:ascii="Calibri" w:eastAsia="Calibri" w:hAnsi="Calibri" w:cs="Arial"/>
          <w:lang w:eastAsia="en-US" w:bidi="he-IL"/>
        </w:rPr>
        <w:t>iew inside the main GridLayout: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maps</w:t>
      </w:r>
      <w:proofErr w:type="gramStart"/>
      <w:r w:rsidRPr="00B332E8">
        <w:rPr>
          <w:rFonts w:ascii="Consolas" w:eastAsia="Times New Roman" w:hAnsi="Consolas" w:cs="Times New Roman"/>
          <w:color w:val="F92672"/>
          <w:sz w:val="18"/>
          <w:szCs w:val="18"/>
          <w:lang w:eastAsia="en-US" w:bidi="he-IL"/>
        </w:rPr>
        <w:t>:mapView</w:t>
      </w:r>
      <w:proofErr w:type="gramEnd"/>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visibility</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 xml:space="preserve">"{{question.answers ? </w:t>
      </w:r>
      <w:proofErr w:type="gramStart"/>
      <w:r w:rsidRPr="00B332E8">
        <w:rPr>
          <w:rFonts w:ascii="Consolas" w:eastAsia="Times New Roman" w:hAnsi="Consolas" w:cs="Times New Roman"/>
          <w:color w:val="E6DB74"/>
          <w:sz w:val="18"/>
          <w:szCs w:val="18"/>
          <w:lang w:eastAsia="en-US" w:bidi="he-IL"/>
        </w:rPr>
        <w:t>'collapsed' :</w:t>
      </w:r>
      <w:proofErr w:type="gramEnd"/>
      <w:r w:rsidRPr="00B332E8">
        <w:rPr>
          <w:rFonts w:ascii="Consolas" w:eastAsia="Times New Roman" w:hAnsi="Consolas" w:cs="Times New Roman"/>
          <w:color w:val="E6DB74"/>
          <w:sz w:val="18"/>
          <w:szCs w:val="18"/>
          <w:lang w:eastAsia="en-US" w:bidi="he-IL"/>
        </w:rPr>
        <w:t xml:space="preserve"> 'visible'}}"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row</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"3"</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latitude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"{{question.mapSettings.latitude}}"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longitude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"{{question.mapSettings.longitude}}"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zoom</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"{{question.mapSettings.zoom}}"</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mapReady</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"onMapReady"</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proofErr w:type="gramStart"/>
      <w:r w:rsidRPr="00B332E8">
        <w:rPr>
          <w:rFonts w:ascii="Consolas" w:eastAsia="Times New Roman" w:hAnsi="Consolas" w:cs="Times New Roman"/>
          <w:color w:val="A6E22E"/>
          <w:sz w:val="18"/>
          <w:szCs w:val="18"/>
          <w:lang w:eastAsia="en-US" w:bidi="he-IL"/>
        </w:rPr>
        <w:t>coordinateTapped</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"onCoordinateTapped"</w:t>
      </w:r>
      <w:r w:rsidRPr="00B332E8">
        <w:rPr>
          <w:rFonts w:ascii="Consolas" w:eastAsia="Times New Roman" w:hAnsi="Consolas" w:cs="Times New Roman"/>
          <w:color w:val="F8F8F2"/>
          <w:sz w:val="18"/>
          <w:szCs w:val="18"/>
          <w:lang w:eastAsia="en-US" w:bidi="he-IL"/>
        </w:rPr>
        <w:t>/&gt;</w:t>
      </w:r>
    </w:p>
    <w:p w:rsidR="00F200AA" w:rsidRDefault="00B332E8" w:rsidP="00F200AA">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The mapView should be visible only when there is no collection of answers – which in our data can mean it only a 'map' question. </w:t>
      </w:r>
    </w:p>
    <w:p w:rsidR="00B332E8" w:rsidRPr="00B332E8" w:rsidRDefault="00F200AA" w:rsidP="00F200AA">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Note: the map will be loaded regardless of its visibility status. It may be better optimized to handle its loading conditionally, only for questions who need it, but for the performance needs of this tutorial this should be acceptable.</w:t>
      </w: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While you're here, you can also add to the ListView this visibility setting – the opposite to the one of the map:</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B332E8">
        <w:rPr>
          <w:rFonts w:ascii="Consolas" w:eastAsia="Times New Roman" w:hAnsi="Consolas" w:cs="Times New Roman"/>
          <w:color w:val="A6E22E"/>
          <w:sz w:val="18"/>
          <w:szCs w:val="18"/>
          <w:lang w:eastAsia="en-US" w:bidi="he-IL"/>
        </w:rPr>
        <w:t>visibility</w:t>
      </w:r>
      <w:proofErr w:type="gramEnd"/>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 xml:space="preserve">"{{question.answers ? </w:t>
      </w:r>
      <w:proofErr w:type="gramStart"/>
      <w:r w:rsidRPr="00B332E8">
        <w:rPr>
          <w:rFonts w:ascii="Consolas" w:eastAsia="Times New Roman" w:hAnsi="Consolas" w:cs="Times New Roman"/>
          <w:color w:val="E6DB74"/>
          <w:sz w:val="18"/>
          <w:szCs w:val="18"/>
          <w:lang w:eastAsia="en-US" w:bidi="he-IL"/>
        </w:rPr>
        <w:t>'visible' :</w:t>
      </w:r>
      <w:proofErr w:type="gramEnd"/>
      <w:r w:rsidRPr="00B332E8">
        <w:rPr>
          <w:rFonts w:ascii="Consolas" w:eastAsia="Times New Roman" w:hAnsi="Consolas" w:cs="Times New Roman"/>
          <w:color w:val="E6DB74"/>
          <w:sz w:val="18"/>
          <w:szCs w:val="18"/>
          <w:lang w:eastAsia="en-US" w:bidi="he-IL"/>
        </w:rPr>
        <w:t xml:space="preserve"> 'collapsed'}}"</w:t>
      </w:r>
    </w:p>
    <w:p w:rsidR="00B332E8" w:rsidRPr="00B332E8" w:rsidRDefault="00B332E8" w:rsidP="00EE327D">
      <w:pPr>
        <w:spacing w:before="0" w:after="160" w:line="259" w:lineRule="auto"/>
        <w:jc w:val="both"/>
        <w:rPr>
          <w:rFonts w:ascii="Calibri" w:eastAsia="Calibri" w:hAnsi="Calibri" w:cs="Arial"/>
          <w:lang w:eastAsia="en-US" w:bidi="he-IL"/>
        </w:rPr>
      </w:pP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The mapView takes on here the latitude, longitude and zoom parameters from the question's data, setting it with its center point and its zoom level. It has two event handlers: one that hooks up to its 'mapReady' event, after it loads, and one that hooks up to the 'coordinateTapped' event, for when a user taps an area in the map. </w:t>
      </w:r>
    </w:p>
    <w:p w:rsidR="00B332E8" w:rsidRPr="00B332E8" w:rsidRDefault="00B332E8" w:rsidP="00EE327D">
      <w:pPr>
        <w:pStyle w:val="Heading5"/>
        <w:jc w:val="both"/>
        <w:rPr>
          <w:lang w:eastAsia="en-US" w:bidi="he-IL"/>
        </w:rPr>
      </w:pPr>
      <w:r w:rsidRPr="00B332E8">
        <w:rPr>
          <w:lang w:eastAsia="en-US" w:bidi="he-IL"/>
        </w:rPr>
        <w:t xml:space="preserve">Add </w:t>
      </w:r>
      <w:r w:rsidR="004D2166">
        <w:rPr>
          <w:lang w:eastAsia="en-US" w:bidi="he-IL"/>
        </w:rPr>
        <w:t>functionality to the map</w:t>
      </w:r>
    </w:p>
    <w:p w:rsidR="00B332E8" w:rsidRPr="00F33189" w:rsidRDefault="00E36C99" w:rsidP="00EE327D">
      <w:pPr>
        <w:spacing w:before="0" w:after="160" w:line="259" w:lineRule="auto"/>
        <w:jc w:val="both"/>
        <w:rPr>
          <w:rFonts w:ascii="Calibri" w:eastAsia="Calibri" w:hAnsi="Calibri" w:cs="Arial"/>
          <w:sz w:val="18"/>
          <w:szCs w:val="18"/>
          <w:lang w:eastAsia="en-US" w:bidi="he-IL"/>
        </w:rPr>
      </w:pPr>
      <w:r>
        <w:rPr>
          <w:rFonts w:ascii="Calibri" w:eastAsia="Calibri" w:hAnsi="Calibri" w:cs="Arial"/>
          <w:lang w:eastAsia="en-US" w:bidi="he-IL"/>
        </w:rPr>
        <w:lastRenderedPageBreak/>
        <w:t xml:space="preserve">In </w:t>
      </w:r>
      <w:r>
        <w:rPr>
          <w:lang w:eastAsia="en-US" w:bidi="he-IL"/>
        </w:rPr>
        <w:t>the question-view.js</w:t>
      </w:r>
      <w:r w:rsidR="00B332E8" w:rsidRPr="00B332E8">
        <w:rPr>
          <w:rFonts w:ascii="Calibri" w:eastAsia="Calibri" w:hAnsi="Calibri" w:cs="Arial"/>
          <w:lang w:eastAsia="en-US" w:bidi="he-IL"/>
        </w:rPr>
        <w:t>, require the map</w:t>
      </w:r>
      <w:r>
        <w:rPr>
          <w:rFonts w:ascii="Calibri" w:eastAsia="Calibri" w:hAnsi="Calibri" w:cs="Arial"/>
          <w:lang w:eastAsia="en-US" w:bidi="he-IL"/>
        </w:rPr>
        <w:t>s</w:t>
      </w:r>
      <w:r w:rsidR="00B332E8" w:rsidRPr="00B332E8">
        <w:rPr>
          <w:rFonts w:ascii="Calibri" w:eastAsia="Calibri" w:hAnsi="Calibri" w:cs="Arial"/>
          <w:lang w:eastAsia="en-US" w:bidi="he-IL"/>
        </w:rPr>
        <w:t xml:space="preserve">Modules, and add a variable which will hold a reference to the </w:t>
      </w:r>
      <w:r w:rsidR="00B332E8" w:rsidRPr="00F33189">
        <w:rPr>
          <w:rFonts w:ascii="Calibri" w:eastAsia="Calibri" w:hAnsi="Calibri" w:cs="Arial"/>
          <w:sz w:val="18"/>
          <w:szCs w:val="18"/>
          <w:lang w:eastAsia="en-US" w:bidi="he-IL"/>
        </w:rPr>
        <w:t>map view:</w:t>
      </w:r>
    </w:p>
    <w:p w:rsidR="00B332E8" w:rsidRPr="00F33189"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i/>
          <w:iCs/>
          <w:color w:val="66D9EF"/>
          <w:sz w:val="18"/>
          <w:szCs w:val="18"/>
          <w:lang w:eastAsia="en-US" w:bidi="he-IL"/>
        </w:rPr>
        <w:t>var</w:t>
      </w:r>
      <w:proofErr w:type="gramEnd"/>
      <w:r w:rsidRPr="00F33189">
        <w:rPr>
          <w:rFonts w:ascii="Consolas" w:eastAsia="Times New Roman" w:hAnsi="Consolas" w:cs="Times New Roman"/>
          <w:color w:val="F8F8F2"/>
          <w:sz w:val="18"/>
          <w:szCs w:val="18"/>
          <w:lang w:eastAsia="en-US" w:bidi="he-IL"/>
        </w:rPr>
        <w:t xml:space="preserve"> mapsModule </w:t>
      </w:r>
      <w:r w:rsidRPr="00F33189">
        <w:rPr>
          <w:rFonts w:ascii="Consolas" w:eastAsia="Times New Roman" w:hAnsi="Consolas" w:cs="Times New Roman"/>
          <w:color w:val="F92672"/>
          <w:sz w:val="18"/>
          <w:szCs w:val="18"/>
          <w:lang w:eastAsia="en-US" w:bidi="he-IL"/>
        </w:rPr>
        <w:t>=</w:t>
      </w: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66D9EF"/>
          <w:sz w:val="18"/>
          <w:szCs w:val="18"/>
          <w:lang w:eastAsia="en-US" w:bidi="he-IL"/>
        </w:rPr>
        <w:t>require</w:t>
      </w:r>
      <w:r w:rsidRPr="00F33189">
        <w:rPr>
          <w:rFonts w:ascii="Consolas" w:eastAsia="Times New Roman" w:hAnsi="Consolas" w:cs="Times New Roman"/>
          <w:color w:val="F8F8F2"/>
          <w:sz w:val="18"/>
          <w:szCs w:val="18"/>
          <w:lang w:eastAsia="en-US" w:bidi="he-IL"/>
        </w:rPr>
        <w:t>(</w:t>
      </w:r>
      <w:r w:rsidRPr="00F33189">
        <w:rPr>
          <w:rFonts w:ascii="Consolas" w:eastAsia="Times New Roman" w:hAnsi="Consolas" w:cs="Times New Roman"/>
          <w:color w:val="E6DB74"/>
          <w:sz w:val="18"/>
          <w:szCs w:val="18"/>
          <w:lang w:eastAsia="en-US" w:bidi="he-IL"/>
        </w:rPr>
        <w:t>"nativescript-google-maps-sdk"</w:t>
      </w:r>
      <w:r w:rsidRPr="00F33189">
        <w:rPr>
          <w:rFonts w:ascii="Consolas" w:eastAsia="Times New Roman" w:hAnsi="Consolas" w:cs="Times New Roman"/>
          <w:color w:val="F8F8F2"/>
          <w:sz w:val="18"/>
          <w:szCs w:val="18"/>
          <w:lang w:eastAsia="en-US" w:bidi="he-IL"/>
        </w:rPr>
        <w:t>);</w:t>
      </w:r>
    </w:p>
    <w:p w:rsidR="00B332E8" w:rsidRPr="00F33189" w:rsidRDefault="00B332E8" w:rsidP="00EE327D">
      <w:pPr>
        <w:shd w:val="clear" w:color="auto" w:fill="272822"/>
        <w:spacing w:before="0" w:after="0" w:line="285" w:lineRule="atLeast"/>
        <w:jc w:val="both"/>
        <w:rPr>
          <w:rFonts w:ascii="Consolas" w:eastAsia="Times New Roman" w:hAnsi="Consolas" w:cs="Times New Roman"/>
          <w:i/>
          <w:iCs/>
          <w:color w:val="66D9EF"/>
          <w:sz w:val="18"/>
          <w:szCs w:val="18"/>
          <w:lang w:eastAsia="en-US" w:bidi="he-IL"/>
        </w:rPr>
      </w:pPr>
    </w:p>
    <w:p w:rsidR="00B332E8" w:rsidRPr="00F33189"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F33189">
        <w:rPr>
          <w:rFonts w:ascii="Consolas" w:eastAsia="Times New Roman" w:hAnsi="Consolas" w:cs="Times New Roman"/>
          <w:i/>
          <w:iCs/>
          <w:color w:val="66D9EF"/>
          <w:sz w:val="18"/>
          <w:szCs w:val="18"/>
          <w:lang w:eastAsia="en-US" w:bidi="he-IL"/>
        </w:rPr>
        <w:t>var</w:t>
      </w:r>
      <w:proofErr w:type="gramEnd"/>
      <w:r w:rsidRPr="00F33189">
        <w:rPr>
          <w:rFonts w:ascii="Consolas" w:eastAsia="Times New Roman" w:hAnsi="Consolas" w:cs="Times New Roman"/>
          <w:color w:val="F8F8F2"/>
          <w:sz w:val="18"/>
          <w:szCs w:val="18"/>
          <w:lang w:eastAsia="en-US" w:bidi="he-IL"/>
        </w:rPr>
        <w:t xml:space="preserve"> mapView </w:t>
      </w:r>
      <w:r w:rsidRPr="00F33189">
        <w:rPr>
          <w:rFonts w:ascii="Consolas" w:eastAsia="Times New Roman" w:hAnsi="Consolas" w:cs="Times New Roman"/>
          <w:color w:val="F92672"/>
          <w:sz w:val="18"/>
          <w:szCs w:val="18"/>
          <w:lang w:eastAsia="en-US" w:bidi="he-IL"/>
        </w:rPr>
        <w:t>=</w:t>
      </w: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AE81FF"/>
          <w:sz w:val="18"/>
          <w:szCs w:val="18"/>
          <w:lang w:eastAsia="en-US" w:bidi="he-IL"/>
        </w:rPr>
        <w:t>null</w:t>
      </w:r>
      <w:r w:rsidRPr="00F33189">
        <w:rPr>
          <w:rFonts w:ascii="Consolas" w:eastAsia="Times New Roman" w:hAnsi="Consolas" w:cs="Times New Roman"/>
          <w:color w:val="F8F8F2"/>
          <w:sz w:val="18"/>
          <w:szCs w:val="18"/>
          <w:lang w:eastAsia="en-US" w:bidi="he-IL"/>
        </w:rPr>
        <w:t>;</w:t>
      </w:r>
    </w:p>
    <w:p w:rsidR="00B332E8" w:rsidRPr="00B332E8" w:rsidRDefault="00B332E8" w:rsidP="00EE327D">
      <w:pPr>
        <w:spacing w:before="0" w:after="160" w:line="259" w:lineRule="auto"/>
        <w:jc w:val="both"/>
        <w:rPr>
          <w:rFonts w:ascii="Calibri" w:eastAsia="Calibri" w:hAnsi="Calibri" w:cs="Arial"/>
          <w:lang w:eastAsia="en-US" w:bidi="he-IL"/>
        </w:rPr>
      </w:pP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Add the 'onMapReady' handler, which will hook up the map to the added variable and add some extra settings to the map. Here, you'll be blocking almost all functionality of changing view angles and of scrolling the map, just to keep things a bit simpler: </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i/>
          <w:iCs/>
          <w:color w:val="66D9EF"/>
          <w:sz w:val="18"/>
          <w:szCs w:val="18"/>
          <w:lang w:eastAsia="en-US" w:bidi="he-IL"/>
        </w:rPr>
        <w:t>exports</w:t>
      </w:r>
      <w:r w:rsidRPr="00E36C99">
        <w:rPr>
          <w:rFonts w:ascii="Consolas" w:eastAsia="Times New Roman" w:hAnsi="Consolas" w:cs="Times New Roman"/>
          <w:color w:val="F8F8F2"/>
          <w:sz w:val="18"/>
          <w:szCs w:val="18"/>
          <w:lang w:eastAsia="en-US" w:bidi="he-IL"/>
        </w:rPr>
        <w:t>.</w:t>
      </w:r>
      <w:r w:rsidRPr="00E36C99">
        <w:rPr>
          <w:rFonts w:ascii="Consolas" w:eastAsia="Times New Roman" w:hAnsi="Consolas" w:cs="Times New Roman"/>
          <w:color w:val="A6E22E"/>
          <w:sz w:val="18"/>
          <w:szCs w:val="18"/>
          <w:lang w:eastAsia="en-US" w:bidi="he-IL"/>
        </w:rPr>
        <w:t>onMapReady</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i/>
          <w:iCs/>
          <w:color w:val="66D9EF"/>
          <w:sz w:val="18"/>
          <w:szCs w:val="18"/>
          <w:lang w:eastAsia="en-US" w:bidi="he-IL"/>
        </w:rPr>
        <w:t>function</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i/>
          <w:iCs/>
          <w:color w:val="FD971F"/>
          <w:sz w:val="18"/>
          <w:szCs w:val="18"/>
          <w:lang w:eastAsia="en-US" w:bidi="he-IL"/>
        </w:rPr>
        <w:t>args</w:t>
      </w:r>
      <w:r w:rsidRPr="00E36C99">
        <w:rPr>
          <w:rFonts w:ascii="Consolas" w:eastAsia="Times New Roman" w:hAnsi="Consolas" w:cs="Times New Roman"/>
          <w:color w:val="F8F8F2"/>
          <w:sz w:val="18"/>
          <w:szCs w:val="18"/>
          <w:lang w:eastAsia="en-US" w:bidi="he-IL"/>
        </w:rPr>
        <w:t>) {</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w:t>
      </w:r>
      <w:proofErr w:type="gramStart"/>
      <w:r w:rsidRPr="00E36C99">
        <w:rPr>
          <w:rFonts w:ascii="Consolas" w:eastAsia="Times New Roman" w:hAnsi="Consolas" w:cs="Times New Roman"/>
          <w:color w:val="F8F8F2"/>
          <w:sz w:val="18"/>
          <w:szCs w:val="18"/>
          <w:lang w:eastAsia="en-US" w:bidi="he-IL"/>
        </w:rPr>
        <w:t>mapView</w:t>
      </w:r>
      <w:proofErr w:type="gramEnd"/>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args.object;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mapView.settings.compassEnabled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mapView.settings.indoorLevelPickerEnabled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mapView.settings.mapToolbarEnabled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mapView.settings.myLocationButtonEnabled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mapView.settings.rotateGesturesEnabled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mapView.settings.scrollGesturesEnabled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mapView.settings.tiltGesturesEnabled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mapView.settings.zoomControlsEnabled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mapView.settings.zoomGesturesEnabled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w:t>
      </w:r>
    </w:p>
    <w:p w:rsidR="006B44DE" w:rsidRDefault="006B44DE" w:rsidP="00EE327D">
      <w:pPr>
        <w:jc w:val="both"/>
      </w:pPr>
      <w:r>
        <w:t>Add the 'onCoordinateTapped' handler: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i/>
          <w:iCs/>
          <w:color w:val="66D9EF"/>
          <w:sz w:val="18"/>
          <w:szCs w:val="18"/>
          <w:lang w:eastAsia="en-US" w:bidi="he-IL"/>
        </w:rPr>
        <w:t>exports</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lang w:eastAsia="en-US" w:bidi="he-IL"/>
        </w:rPr>
        <w:t>onCoordinateTapped</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args</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66D9EF"/>
          <w:sz w:val="18"/>
          <w:szCs w:val="18"/>
          <w:lang w:eastAsia="en-US" w:bidi="he-IL"/>
        </w:rPr>
        <w:t>removeEventListener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mapsModule.MapView.coordinateTappedEvent);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answeredCorrectly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w:t>
      </w:r>
      <w:r w:rsidRPr="006B44DE">
        <w:rPr>
          <w:rFonts w:ascii="Consolas" w:eastAsia="Times New Roman" w:hAnsi="Consolas" w:cs="Times New Roman"/>
          <w:color w:val="A6E22E"/>
          <w:sz w:val="18"/>
          <w:szCs w:val="18"/>
          <w:lang w:eastAsia="en-US" w:bidi="he-IL"/>
        </w:rPr>
        <w:t>checkMapLocationAnswer</w:t>
      </w:r>
      <w:r w:rsidRPr="006B44DE">
        <w:rPr>
          <w:rFonts w:ascii="Consolas" w:eastAsia="Times New Roman" w:hAnsi="Consolas" w:cs="Times New Roman"/>
          <w:color w:val="F8F8F2"/>
          <w:sz w:val="18"/>
          <w:szCs w:val="18"/>
          <w:lang w:eastAsia="en-US" w:bidi="he-IL"/>
        </w:rPr>
        <w:t>(args.position.latitude, args.position.longitude);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A6E22E"/>
          <w:sz w:val="18"/>
          <w:szCs w:val="18"/>
          <w:lang w:eastAsia="en-US" w:bidi="he-IL"/>
        </w:rPr>
        <w:t>showUserMarker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args, answeredCorrectly);</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setTimeout</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showCorrectMarker, </w:t>
      </w:r>
      <w:r w:rsidRPr="006B44DE">
        <w:rPr>
          <w:rFonts w:ascii="Consolas" w:eastAsia="Times New Roman" w:hAnsi="Consolas" w:cs="Times New Roman"/>
          <w:color w:val="AE81FF"/>
          <w:sz w:val="18"/>
          <w:szCs w:val="18"/>
          <w:lang w:eastAsia="en-US" w:bidi="he-IL"/>
        </w:rPr>
        <w:t>500</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if</w:t>
      </w:r>
      <w:proofErr w:type="gramEnd"/>
      <w:r w:rsidRPr="006B44DE">
        <w:rPr>
          <w:rFonts w:ascii="Consolas" w:eastAsia="Times New Roman" w:hAnsi="Consolas" w:cs="Times New Roman"/>
          <w:color w:val="F8F8F2"/>
          <w:sz w:val="18"/>
          <w:szCs w:val="18"/>
          <w:lang w:eastAsia="en-US" w:bidi="he-IL"/>
        </w:rPr>
        <w:t xml:space="preserve"> (answeredCorrectly)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quiz.</w:t>
      </w:r>
      <w:r w:rsidRPr="006B44DE">
        <w:rPr>
          <w:rFonts w:ascii="Consolas" w:eastAsia="Times New Roman" w:hAnsi="Consolas" w:cs="Times New Roman"/>
          <w:color w:val="A6E22E"/>
          <w:sz w:val="18"/>
          <w:szCs w:val="18"/>
          <w:lang w:eastAsia="en-US" w:bidi="he-IL"/>
        </w:rPr>
        <w:t>incrementScore</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setTimeout</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navigateToNextPage, </w:t>
      </w:r>
      <w:r w:rsidRPr="006B44DE">
        <w:rPr>
          <w:rFonts w:ascii="Consolas" w:eastAsia="Times New Roman" w:hAnsi="Consolas" w:cs="Times New Roman"/>
          <w:color w:val="AE81FF"/>
          <w:sz w:val="18"/>
          <w:szCs w:val="18"/>
          <w:lang w:eastAsia="en-US" w:bidi="he-IL"/>
        </w:rPr>
        <w:t>2000</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This handler first removes the eventListener for tapping coordinates again, same as you did upon itemTap for the answers' ListView. It then turns to the questionViewModel to check if the tapped coordinate is correct. After getting an answer, it calls two functions that will show the tapped coordinate with a right/wrong indication and also show the correct location, with a small delay. If the user answers correctly, this function also calls a function that will increment their quiz score. Finally, it navigates to the next page, with a small delay, using the existing '</w:t>
      </w:r>
      <w:r w:rsidRPr="006B44DE">
        <w:t>navigateToNextPage</w:t>
      </w:r>
      <w:r>
        <w:t>' function.</w:t>
      </w:r>
    </w:p>
    <w:p w:rsidR="006B44DE" w:rsidRDefault="006B44DE" w:rsidP="00EE327D">
      <w:pPr>
        <w:jc w:val="both"/>
      </w:pPr>
      <w:r>
        <w:t xml:space="preserve">To use this handler, add these two functions to the code-behind: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lastRenderedPageBreak/>
        <w:t>showCorrectMarker</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correctMarker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new</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u w:val="single"/>
          <w:lang w:eastAsia="en-US" w:bidi="he-IL"/>
        </w:rPr>
        <w:t>mapsModule</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u w:val="single"/>
          <w:lang w:eastAsia="en-US" w:bidi="he-IL"/>
        </w:rPr>
        <w:t>Marker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correctLat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vm.locationAnswer.latitude;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correctLong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vm.locationAnswer.longitude;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correctMarker.position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mapsModule.Position.</w:t>
      </w:r>
      <w:r w:rsidRPr="006B44DE">
        <w:rPr>
          <w:rFonts w:ascii="Consolas" w:eastAsia="Times New Roman" w:hAnsi="Consolas" w:cs="Times New Roman"/>
          <w:color w:val="A6E22E"/>
          <w:sz w:val="18"/>
          <w:szCs w:val="18"/>
          <w:lang w:eastAsia="en-US" w:bidi="he-IL"/>
        </w:rPr>
        <w:t>positionFromLatLng</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correctLat, correctLong);</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correctMarker.color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'green'</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A6E22E"/>
          <w:sz w:val="18"/>
          <w:szCs w:val="18"/>
          <w:lang w:eastAsia="en-US" w:bidi="he-IL"/>
        </w:rPr>
        <w:t>addMarker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correctMarker);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t>showUserMarker</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args</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answeredCorrectly</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userMarker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new</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u w:val="single"/>
          <w:lang w:eastAsia="en-US" w:bidi="he-IL"/>
        </w:rPr>
        <w:t>mapsModule</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u w:val="single"/>
          <w:lang w:eastAsia="en-US" w:bidi="he-IL"/>
        </w:rPr>
        <w:t>Marker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userMarker.position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mapsModule.Position.</w:t>
      </w:r>
      <w:r w:rsidRPr="006B44DE">
        <w:rPr>
          <w:rFonts w:ascii="Consolas" w:eastAsia="Times New Roman" w:hAnsi="Consolas" w:cs="Times New Roman"/>
          <w:color w:val="A6E22E"/>
          <w:sz w:val="18"/>
          <w:szCs w:val="18"/>
          <w:lang w:eastAsia="en-US" w:bidi="he-IL"/>
        </w:rPr>
        <w:t>positionFromLatLng</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args.position.latitude, args.position.longitude);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userMarker.icon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 xml:space="preserve">answeredCorrectly </w:t>
      </w:r>
      <w:r w:rsidRPr="006B44DE">
        <w:rPr>
          <w:rFonts w:ascii="Consolas" w:eastAsia="Times New Roman" w:hAnsi="Consolas" w:cs="Times New Roman"/>
          <w:color w:val="F92672"/>
          <w:sz w:val="18"/>
          <w:szCs w:val="18"/>
          <w:lang w:eastAsia="en-US" w:bidi="he-IL"/>
        </w:rPr>
        <w:t>?</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w:t>
      </w:r>
      <w:proofErr w:type="gramStart"/>
      <w:r w:rsidRPr="006B44DE">
        <w:rPr>
          <w:rFonts w:ascii="Consolas" w:eastAsia="Times New Roman" w:hAnsi="Consolas" w:cs="Times New Roman"/>
          <w:color w:val="E6DB74"/>
          <w:sz w:val="18"/>
          <w:szCs w:val="18"/>
          <w:lang w:eastAsia="en-US" w:bidi="he-IL"/>
        </w:rPr>
        <w:t>vmarkmap</w:t>
      </w:r>
      <w:proofErr w:type="gramEnd"/>
      <w:r w:rsidRPr="006B44DE">
        <w:rPr>
          <w:rFonts w:ascii="Consolas" w:eastAsia="Times New Roman" w:hAnsi="Consolas" w:cs="Times New Roman"/>
          <w:color w:val="E6DB74"/>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'xmarkmap'</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userMarker.anchor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E81FF"/>
          <w:sz w:val="18"/>
          <w:szCs w:val="18"/>
          <w:lang w:eastAsia="en-US" w:bidi="he-IL"/>
        </w:rPr>
        <w:t>0.5</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E81FF"/>
          <w:sz w:val="18"/>
          <w:szCs w:val="18"/>
          <w:lang w:eastAsia="en-US" w:bidi="he-IL"/>
        </w:rPr>
        <w:t>0.5</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8F8F2"/>
          <w:sz w:val="18"/>
          <w:szCs w:val="18"/>
          <w:lang w:eastAsia="en-US" w:bidi="he-IL"/>
        </w:rPr>
        <w:t>mapView.</w:t>
      </w:r>
      <w:r w:rsidRPr="006B44DE">
        <w:rPr>
          <w:rFonts w:ascii="Consolas" w:eastAsia="Times New Roman" w:hAnsi="Consolas" w:cs="Times New Roman"/>
          <w:color w:val="A6E22E"/>
          <w:sz w:val="18"/>
          <w:szCs w:val="18"/>
          <w:lang w:eastAsia="en-US" w:bidi="he-IL"/>
        </w:rPr>
        <w:t>addMarker</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F8F8F2"/>
          <w:sz w:val="18"/>
          <w:szCs w:val="18"/>
          <w:lang w:eastAsia="en-US" w:bidi="he-IL"/>
        </w:rPr>
        <w:t>userMarker);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Both functions create and add markers to the map, one using the correct coordinates from the question data, and adding a normal icon, the other using the tapped coordinate</w:t>
      </w:r>
      <w:r w:rsidR="00F200AA">
        <w:t>s</w:t>
      </w:r>
      <w:r>
        <w:t xml:space="preserve"> and assigning the marker an icon according to whether the user answered correctly or not. </w:t>
      </w:r>
    </w:p>
    <w:p w:rsidR="006B44DE" w:rsidRDefault="006B44DE" w:rsidP="00EE327D">
      <w:pPr>
        <w:jc w:val="both"/>
      </w:pPr>
      <w:r>
        <w:t xml:space="preserve">Also add these functions to the QuestionViewModel: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6B44DE">
        <w:rPr>
          <w:rFonts w:ascii="Consolas" w:eastAsia="Times New Roman" w:hAnsi="Consolas" w:cs="Times New Roman"/>
          <w:color w:val="A6E22E"/>
          <w:sz w:val="18"/>
          <w:szCs w:val="18"/>
          <w:lang w:eastAsia="en-US" w:bidi="he-IL"/>
        </w:rPr>
        <w:t>getLongitudeDistance</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longitude1</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longitude2</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rawDistance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abs</w:t>
      </w:r>
      <w:r w:rsidRPr="006B44DE">
        <w:rPr>
          <w:rFonts w:ascii="Consolas" w:eastAsia="Times New Roman" w:hAnsi="Consolas" w:cs="Times New Roman"/>
          <w:color w:val="F8F8F2"/>
          <w:sz w:val="18"/>
          <w:szCs w:val="18"/>
          <w:lang w:eastAsia="en-US" w:bidi="he-IL"/>
        </w:rPr>
        <w:t xml:space="preserve">(longitude1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longitude2);</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return</w:t>
      </w:r>
      <w:proofErr w:type="gramEnd"/>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min</w:t>
      </w:r>
      <w:r w:rsidRPr="006B44DE">
        <w:rPr>
          <w:rFonts w:ascii="Consolas" w:eastAsia="Times New Roman" w:hAnsi="Consolas" w:cs="Times New Roman"/>
          <w:color w:val="F8F8F2"/>
          <w:sz w:val="18"/>
          <w:szCs w:val="18"/>
          <w:lang w:eastAsia="en-US" w:bidi="he-IL"/>
        </w:rPr>
        <w:t xml:space="preserve">(rawDistance, </w:t>
      </w:r>
      <w:r w:rsidRPr="006B44DE">
        <w:rPr>
          <w:rFonts w:ascii="Consolas" w:eastAsia="Times New Roman" w:hAnsi="Consolas" w:cs="Times New Roman"/>
          <w:color w:val="AE81FF"/>
          <w:sz w:val="18"/>
          <w:szCs w:val="18"/>
          <w:lang w:eastAsia="en-US" w:bidi="he-IL"/>
        </w:rPr>
        <w:t>360</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rawDistance)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viewModel.</w:t>
      </w:r>
      <w:r w:rsidRPr="006B44DE">
        <w:rPr>
          <w:rFonts w:ascii="Consolas" w:eastAsia="Times New Roman" w:hAnsi="Consolas" w:cs="Times New Roman"/>
          <w:color w:val="A6E22E"/>
          <w:sz w:val="18"/>
          <w:szCs w:val="18"/>
          <w:lang w:eastAsia="en-US" w:bidi="he-IL"/>
        </w:rPr>
        <w:t>checkMapLocationAnswer</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chosenLatitude</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chosenLongitude</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locationAnswer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viewModel.</w:t>
      </w:r>
      <w:r w:rsidRPr="006B44DE">
        <w:rPr>
          <w:rFonts w:ascii="Consolas" w:eastAsia="Times New Roman" w:hAnsi="Consolas" w:cs="Times New Roman"/>
          <w:color w:val="66D9EF"/>
          <w:sz w:val="18"/>
          <w:szCs w:val="18"/>
          <w:lang w:eastAsia="en-US" w:bidi="he-IL"/>
        </w:rPr>
        <w:t>get</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E6DB74"/>
          <w:sz w:val="18"/>
          <w:szCs w:val="18"/>
          <w:lang w:eastAsia="en-US" w:bidi="he-IL"/>
        </w:rPr>
        <w:t>"locationAnswer"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distanceSquared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pow</w:t>
      </w:r>
      <w:r w:rsidRPr="006B44DE">
        <w:rPr>
          <w:rFonts w:ascii="Consolas" w:eastAsia="Times New Roman" w:hAnsi="Consolas" w:cs="Times New Roman"/>
          <w:color w:val="F8F8F2"/>
          <w:sz w:val="18"/>
          <w:szCs w:val="18"/>
          <w:lang w:eastAsia="en-US" w:bidi="he-IL"/>
        </w:rPr>
        <w:t xml:space="preserve">((chosenLatitude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locationAnswer.latitude), </w:t>
      </w:r>
      <w:r w:rsidRPr="006B44DE">
        <w:rPr>
          <w:rFonts w:ascii="Consolas" w:eastAsia="Times New Roman" w:hAnsi="Consolas" w:cs="Times New Roman"/>
          <w:color w:val="AE81FF"/>
          <w:sz w:val="18"/>
          <w:szCs w:val="18"/>
          <w:lang w:eastAsia="en-US" w:bidi="he-IL"/>
        </w:rPr>
        <w:t>2</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pow</w:t>
      </w:r>
      <w:r w:rsidRPr="006B44DE">
        <w:rPr>
          <w:rFonts w:ascii="Consolas" w:eastAsia="Times New Roman" w:hAnsi="Consolas" w:cs="Times New Roman"/>
          <w:color w:val="F8F8F2"/>
          <w:sz w:val="18"/>
          <w:szCs w:val="18"/>
          <w:lang w:eastAsia="en-US" w:bidi="he-IL"/>
        </w:rPr>
        <w:t>(</w:t>
      </w:r>
      <w:proofErr w:type="gramEnd"/>
      <w:r w:rsidRPr="006B44DE">
        <w:rPr>
          <w:rFonts w:ascii="Consolas" w:eastAsia="Times New Roman" w:hAnsi="Consolas" w:cs="Times New Roman"/>
          <w:color w:val="A6E22E"/>
          <w:sz w:val="18"/>
          <w:szCs w:val="18"/>
          <w:lang w:eastAsia="en-US" w:bidi="he-IL"/>
        </w:rPr>
        <w:t>getLongitudeDistance</w:t>
      </w:r>
      <w:r w:rsidRPr="006B44DE">
        <w:rPr>
          <w:rFonts w:ascii="Consolas" w:eastAsia="Times New Roman" w:hAnsi="Consolas" w:cs="Times New Roman"/>
          <w:color w:val="F8F8F2"/>
          <w:sz w:val="18"/>
          <w:szCs w:val="18"/>
          <w:lang w:eastAsia="en-US" w:bidi="he-IL"/>
        </w:rPr>
        <w:t xml:space="preserve">(chosenLongitude, locationAnswer.longitude), </w:t>
      </w:r>
      <w:r w:rsidRPr="006B44DE">
        <w:rPr>
          <w:rFonts w:ascii="Consolas" w:eastAsia="Times New Roman" w:hAnsi="Consolas" w:cs="Times New Roman"/>
          <w:color w:val="AE81FF"/>
          <w:sz w:val="18"/>
          <w:szCs w:val="18"/>
          <w:lang w:eastAsia="en-US" w:bidi="he-IL"/>
        </w:rPr>
        <w:t>2</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distance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sqrt</w:t>
      </w:r>
      <w:r w:rsidRPr="006B44DE">
        <w:rPr>
          <w:rFonts w:ascii="Consolas" w:eastAsia="Times New Roman" w:hAnsi="Consolas" w:cs="Times New Roman"/>
          <w:color w:val="F8F8F2"/>
          <w:sz w:val="18"/>
          <w:szCs w:val="18"/>
          <w:lang w:eastAsia="en-US" w:bidi="he-IL"/>
        </w:rPr>
        <w:t>(distanceSquared);</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i/>
          <w:iCs/>
          <w:color w:val="66D9EF"/>
          <w:sz w:val="18"/>
          <w:szCs w:val="18"/>
          <w:lang w:eastAsia="en-US" w:bidi="he-IL"/>
        </w:rPr>
        <w:t>var</w:t>
      </w:r>
      <w:proofErr w:type="gramEnd"/>
      <w:r w:rsidRPr="006B44DE">
        <w:rPr>
          <w:rFonts w:ascii="Consolas" w:eastAsia="Times New Roman" w:hAnsi="Consolas" w:cs="Times New Roman"/>
          <w:color w:val="F8F8F2"/>
          <w:sz w:val="18"/>
          <w:szCs w:val="18"/>
          <w:lang w:eastAsia="en-US" w:bidi="he-IL"/>
        </w:rPr>
        <w:t xml:space="preserve"> answerIsCorrect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distance </w:t>
      </w:r>
      <w:r w:rsidRPr="006B44DE">
        <w:rPr>
          <w:rFonts w:ascii="Consolas" w:eastAsia="Times New Roman" w:hAnsi="Consolas" w:cs="Times New Roman"/>
          <w:color w:val="F92672"/>
          <w:sz w:val="18"/>
          <w:szCs w:val="18"/>
          <w:lang w:eastAsia="en-US" w:bidi="he-IL"/>
        </w:rPr>
        <w:t>&lt;</w:t>
      </w:r>
      <w:r w:rsidRPr="006B44DE">
        <w:rPr>
          <w:rFonts w:ascii="Consolas" w:eastAsia="Times New Roman" w:hAnsi="Consolas" w:cs="Times New Roman"/>
          <w:color w:val="F8F8F2"/>
          <w:sz w:val="18"/>
          <w:szCs w:val="18"/>
          <w:lang w:eastAsia="en-US" w:bidi="he-IL"/>
        </w:rPr>
        <w:t xml:space="preserve"> viewModel.</w:t>
      </w:r>
      <w:r w:rsidRPr="006B44DE">
        <w:rPr>
          <w:rFonts w:ascii="Consolas" w:eastAsia="Times New Roman" w:hAnsi="Consolas" w:cs="Times New Roman"/>
          <w:color w:val="66D9EF"/>
          <w:sz w:val="18"/>
          <w:szCs w:val="18"/>
          <w:lang w:eastAsia="en-US" w:bidi="he-IL"/>
        </w:rPr>
        <w:t>get</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E6DB74"/>
          <w:sz w:val="18"/>
          <w:szCs w:val="18"/>
          <w:lang w:eastAsia="en-US" w:bidi="he-IL"/>
        </w:rPr>
        <w:t>"errorMarginRadius"</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roofErr w:type="gramStart"/>
      <w:r w:rsidRPr="006B44DE">
        <w:rPr>
          <w:rFonts w:ascii="Consolas" w:eastAsia="Times New Roman" w:hAnsi="Consolas" w:cs="Times New Roman"/>
          <w:color w:val="F92672"/>
          <w:sz w:val="18"/>
          <w:szCs w:val="18"/>
          <w:lang w:eastAsia="en-US" w:bidi="he-IL"/>
        </w:rPr>
        <w:t>return</w:t>
      </w:r>
      <w:proofErr w:type="gramEnd"/>
      <w:r w:rsidRPr="006B44DE">
        <w:rPr>
          <w:rFonts w:ascii="Consolas" w:eastAsia="Times New Roman" w:hAnsi="Consolas" w:cs="Times New Roman"/>
          <w:color w:val="F8F8F2"/>
          <w:sz w:val="18"/>
          <w:szCs w:val="18"/>
          <w:lang w:eastAsia="en-US" w:bidi="he-IL"/>
        </w:rPr>
        <w:t xml:space="preserve"> answerIsCorrect;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The second function is the one called by the question-view's code-behind 'onCoordinateTapped' function. It uses the first function to help compare the distance between the tapped location and the correct coordinate</w:t>
      </w:r>
      <w:r w:rsidR="00F200AA">
        <w:t>s</w:t>
      </w:r>
      <w:r>
        <w:t>, according to the questions' data, and with the help of the question's errorMarginRadius (a tolerance factor) determines whether the user was correct or not. Computing the correct distance between two coordinates can be much more complicated (here the only "complication" taken into account is the closeness of coordinates around the antemeridian, despite their longitude value difference), but this should be good enough for the quiz's purposes.</w:t>
      </w:r>
    </w:p>
    <w:p w:rsidR="00B332E8" w:rsidRDefault="004D2166" w:rsidP="00EE327D">
      <w:pPr>
        <w:pStyle w:val="Heading5"/>
        <w:jc w:val="both"/>
      </w:pPr>
      <w:r>
        <w:lastRenderedPageBreak/>
        <w:t xml:space="preserve">Style </w:t>
      </w:r>
      <w:r w:rsidR="00E36C99">
        <w:t>the map</w:t>
      </w:r>
    </w:p>
    <w:p w:rsidR="006B44DE" w:rsidRDefault="006B44DE" w:rsidP="00EE327D">
      <w:pPr>
        <w:jc w:val="both"/>
      </w:pPr>
      <w:r>
        <w:t xml:space="preserve">This is optional, with the style here meant to make things a bit harder for the user by removing all labels, roads and landmarks from the map. The style is taken from the file you added to the project in the beginning of this workshop. You'll need to add a 'require' in the top of the file to be able to use it: </w:t>
      </w:r>
    </w:p>
    <w:p w:rsidR="00E36C99" w:rsidRPr="00BD18EF" w:rsidRDefault="00E36C99" w:rsidP="00EE327D">
      <w:pPr>
        <w:shd w:val="clear" w:color="auto" w:fill="272822"/>
        <w:spacing w:after="0" w:line="285" w:lineRule="atLeast"/>
        <w:jc w:val="both"/>
        <w:rPr>
          <w:rFonts w:ascii="Consolas" w:eastAsia="Times New Roman" w:hAnsi="Consolas" w:cs="Times New Roman"/>
          <w:color w:val="F8F8F2"/>
          <w:sz w:val="18"/>
          <w:szCs w:val="18"/>
        </w:rPr>
      </w:pPr>
      <w:proofErr w:type="gramStart"/>
      <w:r w:rsidRPr="00BD18EF">
        <w:rPr>
          <w:rFonts w:ascii="Consolas" w:eastAsia="Times New Roman" w:hAnsi="Consolas" w:cs="Times New Roman"/>
          <w:i/>
          <w:iCs/>
          <w:color w:val="66D9EF"/>
          <w:sz w:val="18"/>
          <w:szCs w:val="18"/>
        </w:rPr>
        <w:t>var</w:t>
      </w:r>
      <w:proofErr w:type="gramEnd"/>
      <w:r w:rsidRPr="00BD18EF">
        <w:rPr>
          <w:rFonts w:ascii="Consolas" w:eastAsia="Times New Roman" w:hAnsi="Consolas" w:cs="Times New Roman"/>
          <w:color w:val="F8F8F2"/>
          <w:sz w:val="18"/>
          <w:szCs w:val="18"/>
        </w:rPr>
        <w:t xml:space="preserve"> mapStyle </w:t>
      </w:r>
      <w:r w:rsidRPr="00BD18EF">
        <w:rPr>
          <w:rFonts w:ascii="Consolas" w:eastAsia="Times New Roman" w:hAnsi="Consolas" w:cs="Times New Roman"/>
          <w:color w:val="F92672"/>
          <w:sz w:val="18"/>
          <w:szCs w:val="18"/>
        </w:rPr>
        <w:t>=</w:t>
      </w:r>
      <w:r w:rsidRPr="00BD18EF">
        <w:rPr>
          <w:rFonts w:ascii="Consolas" w:eastAsia="Times New Roman" w:hAnsi="Consolas" w:cs="Times New Roman"/>
          <w:color w:val="F8F8F2"/>
          <w:sz w:val="18"/>
          <w:szCs w:val="18"/>
        </w:rPr>
        <w:t xml:space="preserve"> </w:t>
      </w:r>
      <w:r w:rsidRPr="00BD18EF">
        <w:rPr>
          <w:rFonts w:ascii="Consolas" w:eastAsia="Times New Roman" w:hAnsi="Consolas" w:cs="Times New Roman"/>
          <w:color w:val="66D9EF"/>
          <w:sz w:val="18"/>
          <w:szCs w:val="18"/>
        </w:rPr>
        <w:t>require</w:t>
      </w:r>
      <w:r w:rsidRPr="00BD18EF">
        <w:rPr>
          <w:rFonts w:ascii="Consolas" w:eastAsia="Times New Roman" w:hAnsi="Consolas" w:cs="Times New Roman"/>
          <w:color w:val="F8F8F2"/>
          <w:sz w:val="18"/>
          <w:szCs w:val="18"/>
        </w:rPr>
        <w:t>(</w:t>
      </w:r>
      <w:r w:rsidRPr="00BD18EF">
        <w:rPr>
          <w:rFonts w:ascii="Consolas" w:eastAsia="Times New Roman" w:hAnsi="Consolas" w:cs="Times New Roman"/>
          <w:color w:val="E6DB74"/>
          <w:sz w:val="18"/>
          <w:szCs w:val="18"/>
        </w:rPr>
        <w:t>"../../tools/assets/map-style.json"</w:t>
      </w:r>
      <w:r w:rsidRPr="00BD18EF">
        <w:rPr>
          <w:rFonts w:ascii="Consolas" w:eastAsia="Times New Roman" w:hAnsi="Consolas" w:cs="Times New Roman"/>
          <w:color w:val="F8F8F2"/>
          <w:sz w:val="18"/>
          <w:szCs w:val="18"/>
        </w:rPr>
        <w:t>);</w:t>
      </w:r>
    </w:p>
    <w:p w:rsidR="00E36C99" w:rsidRDefault="00E36C99" w:rsidP="00EE327D">
      <w:pPr>
        <w:jc w:val="both"/>
      </w:pPr>
      <w:r>
        <w:t>Add this line to the 'onMapReady' handler:</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E36C99">
        <w:rPr>
          <w:rFonts w:ascii="Consolas" w:eastAsia="Times New Roman" w:hAnsi="Consolas" w:cs="Times New Roman"/>
          <w:color w:val="F8F8F2"/>
          <w:sz w:val="18"/>
          <w:szCs w:val="18"/>
          <w:lang w:eastAsia="en-US" w:bidi="he-IL"/>
        </w:rPr>
        <w:t>mapView.</w:t>
      </w:r>
      <w:r w:rsidRPr="00E36C99">
        <w:rPr>
          <w:rFonts w:ascii="Consolas" w:eastAsia="Times New Roman" w:hAnsi="Consolas" w:cs="Times New Roman"/>
          <w:color w:val="A6E22E"/>
          <w:sz w:val="18"/>
          <w:szCs w:val="18"/>
          <w:lang w:eastAsia="en-US" w:bidi="he-IL"/>
        </w:rPr>
        <w:t>setStyle</w:t>
      </w:r>
      <w:r w:rsidRPr="00E36C99">
        <w:rPr>
          <w:rFonts w:ascii="Consolas" w:eastAsia="Times New Roman" w:hAnsi="Consolas" w:cs="Times New Roman"/>
          <w:color w:val="F8F8F2"/>
          <w:sz w:val="18"/>
          <w:szCs w:val="18"/>
          <w:lang w:eastAsia="en-US" w:bidi="he-IL"/>
        </w:rPr>
        <w:t>(</w:t>
      </w:r>
      <w:proofErr w:type="gramEnd"/>
      <w:r w:rsidRPr="00E36C99">
        <w:rPr>
          <w:rFonts w:ascii="Consolas" w:eastAsia="Times New Roman" w:hAnsi="Consolas" w:cs="Times New Roman"/>
          <w:color w:val="F8F8F2"/>
          <w:sz w:val="18"/>
          <w:szCs w:val="18"/>
          <w:lang w:eastAsia="en-US" w:bidi="he-IL"/>
        </w:rPr>
        <w:t>mapStyle);</w:t>
      </w:r>
    </w:p>
    <w:p w:rsidR="00E36C99" w:rsidRDefault="00E36C99" w:rsidP="00EE327D">
      <w:pPr>
        <w:jc w:val="both"/>
      </w:pPr>
    </w:p>
    <w:p w:rsidR="004D2166" w:rsidRPr="004D2166" w:rsidRDefault="004D2166" w:rsidP="00EE327D">
      <w:pPr>
        <w:pStyle w:val="Heading5"/>
        <w:jc w:val="both"/>
        <w:rPr>
          <w:lang w:eastAsia="en-US" w:bidi="he-IL"/>
        </w:rPr>
      </w:pPr>
      <w:r w:rsidRPr="004D2166">
        <w:rPr>
          <w:lang w:eastAsia="en-US" w:bidi="he-IL"/>
        </w:rPr>
        <w:t xml:space="preserve">Support </w:t>
      </w:r>
      <w:r>
        <w:rPr>
          <w:lang w:eastAsia="en-US" w:bidi="he-IL"/>
        </w:rPr>
        <w:t>low resolution devices</w:t>
      </w:r>
      <w:r w:rsidRPr="004D2166">
        <w:rPr>
          <w:lang w:eastAsia="en-US" w:bidi="he-IL"/>
        </w:rPr>
        <w:t xml:space="preserve"> </w:t>
      </w:r>
    </w:p>
    <w:p w:rsid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Low resolution and small devices may not have enough space to display enough of the map, which may result in the correct answer location not being displayed at all. Also, in such devices, it may be harder to tap the correct location. In this section you'll get a read of the current device's resolution and density, and change the zoom and errorMarginRadius properties of the question to take this into account.</w:t>
      </w:r>
    </w:p>
    <w:p w:rsidR="004D2166" w:rsidRP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I</w:t>
      </w:r>
      <w:r w:rsidRPr="004D2166">
        <w:rPr>
          <w:rFonts w:ascii="Calibri" w:eastAsia="Calibri" w:hAnsi="Calibri" w:cs="Arial"/>
          <w:lang w:eastAsia="en-US" w:bidi="he-IL"/>
        </w:rPr>
        <w:t xml:space="preserve">n the question-view-model, </w:t>
      </w:r>
      <w:r>
        <w:rPr>
          <w:rFonts w:ascii="Calibri" w:eastAsia="Calibri" w:hAnsi="Calibri" w:cs="Arial"/>
          <w:lang w:eastAsia="en-US" w:bidi="he-IL"/>
        </w:rPr>
        <w:t xml:space="preserve">first </w:t>
      </w:r>
      <w:r w:rsidRPr="004D2166">
        <w:rPr>
          <w:rFonts w:ascii="Calibri" w:eastAsia="Calibri" w:hAnsi="Calibri" w:cs="Arial"/>
          <w:lang w:eastAsia="en-US" w:bidi="he-IL"/>
        </w:rPr>
        <w:t>require the platform module</w:t>
      </w:r>
      <w:r>
        <w:rPr>
          <w:rFonts w:ascii="Calibri" w:eastAsia="Calibri" w:hAnsi="Calibri" w:cs="Arial"/>
          <w:lang w:eastAsia="en-US" w:bidi="he-IL"/>
        </w:rPr>
        <w:t>, which gives access to the device's data</w:t>
      </w:r>
      <w:r w:rsidRPr="004D2166">
        <w:rPr>
          <w:rFonts w:ascii="Calibri" w:eastAsia="Calibri" w:hAnsi="Calibri" w:cs="Arial"/>
          <w:lang w:eastAsia="en-US" w:bidi="he-IL"/>
        </w:rPr>
        <w:t xml:space="preserve">: </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platformModule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require</w:t>
      </w:r>
      <w:r w:rsidRPr="004D2166">
        <w:rPr>
          <w:rFonts w:ascii="Consolas" w:eastAsia="Times New Roman" w:hAnsi="Consolas" w:cs="Times New Roman"/>
          <w:color w:val="F8F8F2"/>
          <w:sz w:val="18"/>
          <w:szCs w:val="18"/>
          <w:lang w:eastAsia="en-US" w:bidi="he-IL"/>
        </w:rPr>
        <w:t>(</w:t>
      </w:r>
      <w:r w:rsidR="00A83B52">
        <w:rPr>
          <w:rFonts w:ascii="Consolas" w:eastAsia="Times New Roman" w:hAnsi="Consolas" w:cs="Times New Roman"/>
          <w:color w:val="E6DB74"/>
          <w:sz w:val="18"/>
          <w:szCs w:val="18"/>
          <w:lang w:eastAsia="en-US" w:bidi="he-IL"/>
        </w:rPr>
        <w:t>"</w:t>
      </w:r>
      <w:r w:rsidRPr="004D2166">
        <w:rPr>
          <w:rFonts w:ascii="Consolas" w:eastAsia="Times New Roman" w:hAnsi="Consolas" w:cs="Times New Roman"/>
          <w:color w:val="E6DB74"/>
          <w:sz w:val="18"/>
          <w:szCs w:val="18"/>
          <w:lang w:eastAsia="en-US" w:bidi="he-IL"/>
        </w:rPr>
        <w:t>platform"</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pacing w:before="0" w:after="160" w:line="259" w:lineRule="auto"/>
        <w:jc w:val="both"/>
        <w:rPr>
          <w:rFonts w:ascii="Calibri" w:eastAsia="Calibri" w:hAnsi="Calibri" w:cs="Arial"/>
          <w:lang w:eastAsia="en-US" w:bidi="he-IL"/>
        </w:rPr>
      </w:pPr>
    </w:p>
    <w:p w:rsidR="004D2166" w:rsidRP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w:t>
      </w:r>
      <w:r w:rsidRPr="004D2166">
        <w:rPr>
          <w:rFonts w:ascii="Calibri" w:eastAsia="Calibri" w:hAnsi="Calibri" w:cs="Arial"/>
          <w:lang w:eastAsia="en-US" w:bidi="he-IL"/>
        </w:rPr>
        <w:t xml:space="preserve"> to the 'initQuestion' function, following the 'if (question.answers)' check: </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color w:val="F92672"/>
          <w:sz w:val="18"/>
          <w:szCs w:val="18"/>
          <w:lang w:eastAsia="en-US" w:bidi="he-IL"/>
        </w:rPr>
        <w:t>else</w:t>
      </w:r>
      <w:proofErr w:type="gramEnd"/>
      <w:r w:rsidRPr="004D2166">
        <w:rPr>
          <w:rFonts w:ascii="Consolas" w:eastAsia="Times New Roman" w:hAnsi="Consolas" w:cs="Times New Roman"/>
          <w:color w:val="F8F8F2"/>
          <w:sz w:val="18"/>
          <w:szCs w:val="18"/>
          <w:lang w:eastAsia="en-US" w:bidi="he-IL"/>
        </w:rPr>
        <w:t xml:space="preserve"> {</w:t>
      </w:r>
    </w:p>
    <w:p w:rsidR="004D2166" w:rsidRPr="004D2166" w:rsidRDefault="004D2166" w:rsidP="00EE327D">
      <w:pPr>
        <w:shd w:val="clear" w:color="auto" w:fill="272822"/>
        <w:spacing w:before="0" w:after="16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platformModule.screen.mainScreen.heightPixels;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platformModule.screen.mainScreen.widthPixels;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screenDensity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platformModule.screen.mainScreen.scale;</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question.mapSettings.zoom;</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orrected</w:t>
      </w:r>
      <w:r w:rsidRPr="004D2166">
        <w:rPr>
          <w:rFonts w:ascii="Consolas" w:eastAsia="Times New Roman" w:hAnsi="Consolas" w:cs="Times New Roman"/>
          <w:color w:val="F8F8F2"/>
          <w:sz w:val="18"/>
          <w:szCs w:val="18"/>
          <w:lang w:eastAsia="en-US" w:bidi="he-IL"/>
        </w:rPr>
        <w:t xml:space="preserve">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Math</w:t>
      </w:r>
      <w:r w:rsidRPr="004D2166">
        <w:rPr>
          <w:rFonts w:ascii="Consolas" w:eastAsia="Times New Roman" w:hAnsi="Consolas" w:cs="Times New Roman"/>
          <w:color w:val="F8F8F2"/>
          <w:sz w:val="18"/>
          <w:szCs w:val="18"/>
          <w:lang w:eastAsia="en-US" w:bidi="he-IL"/>
        </w:rPr>
        <w:t>.</w:t>
      </w:r>
      <w:r w:rsidRPr="004D2166">
        <w:rPr>
          <w:rFonts w:ascii="Consolas" w:eastAsia="Times New Roman" w:hAnsi="Consolas" w:cs="Times New Roman"/>
          <w:color w:val="66D9EF"/>
          <w:sz w:val="18"/>
          <w:szCs w:val="18"/>
          <w:lang w:eastAsia="en-US" w:bidi="he-IL"/>
        </w:rPr>
        <w:t>min</w:t>
      </w:r>
      <w:r w:rsidRPr="004D2166">
        <w:rPr>
          <w:rFonts w:ascii="Consolas" w:eastAsia="Times New Roman" w:hAnsi="Consolas" w:cs="Times New Roman"/>
          <w:color w:val="F8F8F2"/>
          <w:sz w:val="18"/>
          <w:szCs w:val="18"/>
          <w:lang w:eastAsia="en-US" w:bidi="he-IL"/>
        </w:rPr>
        <w:t xml:space="preserve">(zoom,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1920</w:t>
      </w:r>
      <w:r w:rsidRPr="004D2166">
        <w:rPr>
          <w:rFonts w:ascii="Consolas" w:eastAsia="Times New Roman" w:hAnsi="Consolas" w:cs="Times New Roman"/>
          <w:color w:val="F8F8F2"/>
          <w:sz w:val="18"/>
          <w:szCs w:val="18"/>
          <w:lang w:eastAsia="en-US" w:bidi="he-IL"/>
        </w:rPr>
        <w:t xml:space="preserve">),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1080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sidRPr="004D2166">
        <w:rPr>
          <w:rFonts w:ascii="Consolas" w:eastAsia="Times New Roman" w:hAnsi="Consolas" w:cs="Times New Roman"/>
          <w:color w:val="F8F8F2"/>
          <w:sz w:val="18"/>
          <w:szCs w:val="18"/>
          <w:lang w:eastAsia="en-US" w:bidi="he-IL"/>
        </w:rPr>
        <w:t xml:space="preserve"> 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question.errorMarginRadius;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4D2166">
        <w:rPr>
          <w:rFonts w:ascii="Consolas" w:eastAsia="Times New Roman" w:hAnsi="Consolas" w:cs="Times New Roman"/>
          <w:i/>
          <w:iCs/>
          <w:color w:val="66D9EF"/>
          <w:sz w:val="18"/>
          <w:szCs w:val="18"/>
          <w:lang w:eastAsia="en-US" w:bidi="he-IL"/>
        </w:rPr>
        <w:t>var</w:t>
      </w:r>
      <w:proofErr w:type="gramEnd"/>
      <w:r>
        <w:rPr>
          <w:rFonts w:ascii="Consolas" w:eastAsia="Times New Roman" w:hAnsi="Consolas" w:cs="Times New Roman"/>
          <w:color w:val="F8F8F2"/>
          <w:sz w:val="18"/>
          <w:szCs w:val="18"/>
          <w:lang w:eastAsia="en-US" w:bidi="he-IL"/>
        </w:rPr>
        <w:t xml:space="preserve"> correcte</w:t>
      </w:r>
      <w:r w:rsidRPr="004D2166">
        <w:rPr>
          <w:rFonts w:ascii="Consolas" w:eastAsia="Times New Roman" w:hAnsi="Consolas" w:cs="Times New Roman"/>
          <w:color w:val="F8F8F2"/>
          <w:sz w:val="18"/>
          <w:szCs w:val="18"/>
          <w:lang w:eastAsia="en-US" w:bidi="he-IL"/>
        </w:rPr>
        <w:t xml:space="preserve">dErrorMarginRadius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Math</w:t>
      </w:r>
      <w:r w:rsidRPr="004D2166">
        <w:rPr>
          <w:rFonts w:ascii="Consolas" w:eastAsia="Times New Roman" w:hAnsi="Consolas" w:cs="Times New Roman"/>
          <w:color w:val="F8F8F2"/>
          <w:sz w:val="18"/>
          <w:szCs w:val="18"/>
          <w:lang w:eastAsia="en-US" w:bidi="he-IL"/>
        </w:rPr>
        <w:t>.</w:t>
      </w:r>
      <w:r w:rsidRPr="004D2166">
        <w:rPr>
          <w:rFonts w:ascii="Consolas" w:eastAsia="Times New Roman" w:hAnsi="Consolas" w:cs="Times New Roman"/>
          <w:color w:val="66D9EF"/>
          <w:sz w:val="18"/>
          <w:szCs w:val="18"/>
          <w:lang w:eastAsia="en-US" w:bidi="he-IL"/>
        </w:rPr>
        <w:t>max</w:t>
      </w:r>
      <w:r w:rsidRPr="004D2166">
        <w:rPr>
          <w:rFonts w:ascii="Consolas" w:eastAsia="Times New Roman" w:hAnsi="Consolas" w:cs="Times New Roman"/>
          <w:color w:val="F8F8F2"/>
          <w:sz w:val="18"/>
          <w:szCs w:val="18"/>
          <w:lang w:eastAsia="en-US" w:bidi="he-IL"/>
        </w:rPr>
        <w:t>(errorMarginRadius,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1920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1080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proofErr w:type="gramStart"/>
      <w:r w:rsidRPr="004D2166">
        <w:rPr>
          <w:rFonts w:ascii="Consolas" w:eastAsia="Times New Roman" w:hAnsi="Consolas" w:cs="Times New Roman"/>
          <w:color w:val="F8F8F2"/>
          <w:sz w:val="18"/>
          <w:szCs w:val="18"/>
          <w:lang w:eastAsia="en-US" w:bidi="he-IL"/>
        </w:rPr>
        <w:t>errorMarginRadius</w:t>
      </w:r>
      <w:proofErr w:type="gramEnd"/>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3</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screenDensity));</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viewModel.mapSettings.zoom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w:t>
      </w:r>
      <w:r w:rsidRPr="004D2166">
        <w:rPr>
          <w:rFonts w:ascii="Consolas" w:eastAsia="Times New Roman" w:hAnsi="Consolas" w:cs="Times New Roman"/>
          <w:color w:val="F8F8F2"/>
          <w:sz w:val="18"/>
          <w:szCs w:val="18"/>
          <w:lang w:eastAsia="en-US" w:bidi="he-IL"/>
        </w:rPr>
        <w:t>edZoom;</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viewModel.errorMarginRadius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w:t>
      </w:r>
      <w:r w:rsidRPr="004D2166">
        <w:rPr>
          <w:rFonts w:ascii="Consolas" w:eastAsia="Times New Roman" w:hAnsi="Consolas" w:cs="Times New Roman"/>
          <w:color w:val="F8F8F2"/>
          <w:sz w:val="18"/>
          <w:szCs w:val="18"/>
          <w:lang w:eastAsia="en-US" w:bidi="he-IL"/>
        </w:rPr>
        <w:t>edErrorMarginRadius;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w:t>
      </w:r>
    </w:p>
    <w:p w:rsidR="00F200AA" w:rsidRDefault="004D2166" w:rsidP="00F200AA">
      <w:pPr>
        <w:spacing w:before="0" w:after="160" w:line="259" w:lineRule="auto"/>
        <w:jc w:val="both"/>
        <w:rPr>
          <w:lang w:eastAsia="en-US" w:bidi="he-IL"/>
        </w:rPr>
      </w:pPr>
      <w:r>
        <w:rPr>
          <w:rFonts w:ascii="Calibri" w:eastAsia="Calibri" w:hAnsi="Calibri" w:cs="Arial"/>
          <w:lang w:eastAsia="en-US" w:bidi="he-IL"/>
        </w:rPr>
        <w:t xml:space="preserve">This means that in questions that do not have an </w:t>
      </w:r>
      <w:r w:rsidR="00F200AA">
        <w:rPr>
          <w:rFonts w:ascii="Calibri" w:eastAsia="Calibri" w:hAnsi="Calibri" w:cs="Arial"/>
          <w:lang w:eastAsia="en-US" w:bidi="he-IL"/>
        </w:rPr>
        <w:t>'</w:t>
      </w:r>
      <w:r>
        <w:rPr>
          <w:rFonts w:ascii="Calibri" w:eastAsia="Calibri" w:hAnsi="Calibri" w:cs="Arial"/>
          <w:lang w:eastAsia="en-US" w:bidi="he-IL"/>
        </w:rPr>
        <w:t>answers</w:t>
      </w:r>
      <w:r w:rsidR="00F200AA">
        <w:rPr>
          <w:rFonts w:ascii="Calibri" w:eastAsia="Calibri" w:hAnsi="Calibri" w:cs="Arial"/>
          <w:lang w:eastAsia="en-US" w:bidi="he-IL"/>
        </w:rPr>
        <w:t>'</w:t>
      </w:r>
      <w:r>
        <w:rPr>
          <w:rFonts w:ascii="Calibri" w:eastAsia="Calibri" w:hAnsi="Calibri" w:cs="Arial"/>
          <w:lang w:eastAsia="en-US" w:bidi="he-IL"/>
        </w:rPr>
        <w:t xml:space="preserve"> array defined in them, i.e. geography questions, the view model will calculate corrected zoom and errorMarginRadius, making the zoom as small as it needs to be to make sure the correct location is displayed on the map, and the errorMarginRadius larger, to help users in devices that require this.</w:t>
      </w:r>
    </w:p>
    <w:p w:rsidR="00F200AA" w:rsidRDefault="00F200AA">
      <w:pPr>
        <w:rPr>
          <w:lang w:eastAsia="en-US" w:bidi="he-IL"/>
        </w:rPr>
      </w:pPr>
      <w:r>
        <w:rPr>
          <w:lang w:eastAsia="en-US" w:bidi="he-IL"/>
        </w:rPr>
        <w:br w:type="page"/>
      </w:r>
    </w:p>
    <w:p w:rsidR="004D2166" w:rsidRDefault="004D2166" w:rsidP="00F200AA">
      <w:pPr>
        <w:pStyle w:val="Title"/>
        <w:rPr>
          <w:lang w:eastAsia="en-US" w:bidi="he-IL"/>
        </w:rPr>
      </w:pPr>
      <w:r>
        <w:rPr>
          <w:lang w:eastAsia="en-US" w:bidi="he-IL"/>
        </w:rPr>
        <w:lastRenderedPageBreak/>
        <w:t>Create a quiz summary view</w:t>
      </w:r>
    </w:p>
    <w:p w:rsidR="00DC2B1E" w:rsidRDefault="00DC2B1E" w:rsidP="00EE327D">
      <w:pPr>
        <w:pStyle w:val="Heading1"/>
        <w:jc w:val="both"/>
      </w:pPr>
      <w:r>
        <w:t>Initialize the quiz summary view</w:t>
      </w:r>
    </w:p>
    <w:p w:rsidR="00DC2B1E" w:rsidRDefault="00DC2B1E" w:rsidP="00EE327D">
      <w:pPr>
        <w:jc w:val="both"/>
      </w:pPr>
      <w:r>
        <w:t xml:space="preserve">In the views folder, create a new folder and name it 'quiz-summary-view'. Create three files with the same name there, with the .js, .xml and .css suffixes. </w:t>
      </w:r>
    </w:p>
    <w:p w:rsidR="00DC2B1E" w:rsidRDefault="00DC2B1E" w:rsidP="00EE327D">
      <w:pPr>
        <w:jc w:val="both"/>
      </w:pPr>
      <w:r>
        <w:t xml:space="preserve">Paste this into the quiz-summary-view.xml file, to display existing data for the quiz – its image, name and its (previous) average, if it exists: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&lt;</w:t>
      </w:r>
      <w:r w:rsidRPr="00DC2B1E">
        <w:rPr>
          <w:rFonts w:ascii="Consolas" w:eastAsia="Times New Roman" w:hAnsi="Consolas" w:cs="Times New Roman"/>
          <w:color w:val="F92672"/>
          <w:sz w:val="18"/>
          <w:szCs w:val="18"/>
          <w:lang w:eastAsia="en-US" w:bidi="he-IL"/>
        </w:rPr>
        <w:t>Page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xmlns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"http://schemas.nativescript.org/tns.xsd"</w:t>
      </w:r>
    </w:p>
    <w:p w:rsidR="00581374" w:rsidRDefault="00DC2B1E"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actionBarHidden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"true"</w:t>
      </w:r>
    </w:p>
    <w:p w:rsidR="00DC2B1E" w:rsidRPr="00DC2B1E" w:rsidRDefault="00581374"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proofErr w:type="gramStart"/>
      <w:r>
        <w:rPr>
          <w:rFonts w:ascii="Consolas" w:eastAsia="Times New Roman" w:hAnsi="Consolas" w:cs="Times New Roman"/>
          <w:color w:val="A6E22E"/>
          <w:sz w:val="18"/>
          <w:szCs w:val="18"/>
          <w:lang w:eastAsia="en-US" w:bidi="he-IL"/>
        </w:rPr>
        <w:t>loaded</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w:t>
      </w:r>
      <w:r>
        <w:rPr>
          <w:rFonts w:ascii="Consolas" w:eastAsia="Times New Roman" w:hAnsi="Consolas" w:cs="Times New Roman"/>
          <w:color w:val="E6DB74"/>
          <w:sz w:val="18"/>
          <w:szCs w:val="18"/>
          <w:lang w:eastAsia="en-US" w:bidi="he-IL"/>
        </w:rPr>
        <w:t>summaryViewLoaded</w:t>
      </w:r>
      <w:r w:rsidRPr="00DC2B1E">
        <w:rPr>
          <w:rFonts w:ascii="Consolas" w:eastAsia="Times New Roman" w:hAnsi="Consolas" w:cs="Times New Roman"/>
          <w:color w:val="E6DB74"/>
          <w:sz w:val="18"/>
          <w:szCs w:val="18"/>
          <w:lang w:eastAsia="en-US" w:bidi="he-IL"/>
        </w:rPr>
        <w:t>"</w:t>
      </w:r>
      <w:r w:rsidR="00DC2B1E"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GridLayout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"auto, auto, auto, auto, *, auto, auto"</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"imageBackgroundContainer summary-gridContainer"</w:t>
      </w:r>
      <w:r w:rsidRPr="00DC2B1E">
        <w:rPr>
          <w:rFonts w:ascii="Consolas" w:eastAsia="Times New Roman" w:hAnsi="Consolas" w:cs="Times New Roman"/>
          <w:color w:val="F8F8F2"/>
          <w:sz w:val="18"/>
          <w:szCs w:val="18"/>
          <w:lang w:eastAsia="en-US" w:bidi="he-IL"/>
        </w:rPr>
        <w:t>&gt;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Image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src</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w:t>
      </w:r>
      <w:proofErr w:type="gramStart"/>
      <w:r w:rsidRPr="00DC2B1E">
        <w:rPr>
          <w:rFonts w:ascii="Consolas" w:eastAsia="Times New Roman" w:hAnsi="Consolas" w:cs="Times New Roman"/>
          <w:color w:val="E6DB74"/>
          <w:sz w:val="18"/>
          <w:szCs w:val="18"/>
          <w:lang w:eastAsia="en-US" w:bidi="he-IL"/>
        </w:rPr>
        <w:t>image ?</w:t>
      </w:r>
      <w:proofErr w:type="gramEnd"/>
      <w:r w:rsidR="00581374">
        <w:rPr>
          <w:rFonts w:ascii="Consolas" w:eastAsia="Times New Roman" w:hAnsi="Consolas" w:cs="Times New Roman"/>
          <w:color w:val="E6DB74"/>
          <w:sz w:val="18"/>
          <w:szCs w:val="18"/>
          <w:lang w:eastAsia="en-US" w:bidi="he-IL"/>
        </w:rPr>
        <w:t xml:space="preserve"> </w:t>
      </w:r>
      <w:r w:rsidRPr="00DC2B1E">
        <w:rPr>
          <w:rFonts w:ascii="Consolas" w:eastAsia="Times New Roman" w:hAnsi="Consolas" w:cs="Times New Roman"/>
          <w:color w:val="E6DB74"/>
          <w:sz w:val="18"/>
          <w:szCs w:val="18"/>
          <w:lang w:eastAsia="en-US" w:bidi="he-IL"/>
        </w:rPr>
        <w:t>image : '~/images/unknownImage.png'}}"</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"quizSummaryImage quizImage"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stretch</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"aspectFill"</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"0"</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rowSpan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"2"</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"right"</w:t>
      </w:r>
      <w:r w:rsidRPr="00DC2B1E">
        <w:rPr>
          <w:rFonts w:ascii="Consolas" w:eastAsia="Times New Roman" w:hAnsi="Consolas" w:cs="Times New Roman"/>
          <w:color w:val="F8F8F2"/>
          <w:sz w:val="18"/>
          <w:szCs w:val="18"/>
          <w:lang w:eastAsia="en-US" w:bidi="he-IL"/>
        </w:rPr>
        <w:t>/&gt;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"{{name}}"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row</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"0"</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"quizName"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"left"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"2"</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"center"</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"Your 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"scoreTitleText"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"{{presentableScore}}"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"scoreText userScoreText"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"3"</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"communityScoreContainer"</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horizontalAlignment</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"center"</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orientation</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"horizontal"</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visibility</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"{{averageScore</w:t>
      </w:r>
      <w:r>
        <w:rPr>
          <w:rFonts w:ascii="Consolas" w:eastAsia="Times New Roman" w:hAnsi="Consolas" w:cs="Times New Roman"/>
          <w:color w:val="E6DB74"/>
          <w:sz w:val="18"/>
          <w:szCs w:val="18"/>
          <w:lang w:eastAsia="en-US" w:bidi="he-IL"/>
        </w:rPr>
        <w:t>Exists</w:t>
      </w:r>
      <w:r w:rsidRPr="00DC2B1E">
        <w:rPr>
          <w:rFonts w:ascii="Consolas" w:eastAsia="Times New Roman" w:hAnsi="Consolas" w:cs="Times New Roman"/>
          <w:color w:val="E6DB74"/>
          <w:sz w:val="18"/>
          <w:szCs w:val="18"/>
          <w:lang w:eastAsia="en-US" w:bidi="he-IL"/>
        </w:rPr>
        <w:t xml:space="preserve">? </w:t>
      </w:r>
      <w:proofErr w:type="gramStart"/>
      <w:r w:rsidRPr="00DC2B1E">
        <w:rPr>
          <w:rFonts w:ascii="Consolas" w:eastAsia="Times New Roman" w:hAnsi="Consolas" w:cs="Times New Roman"/>
          <w:color w:val="E6DB74"/>
          <w:sz w:val="18"/>
          <w:szCs w:val="18"/>
          <w:lang w:eastAsia="en-US" w:bidi="he-IL"/>
        </w:rPr>
        <w:t>'visible' :</w:t>
      </w:r>
      <w:proofErr w:type="gramEnd"/>
      <w:r w:rsidRPr="00DC2B1E">
        <w:rPr>
          <w:rFonts w:ascii="Consolas" w:eastAsia="Times New Roman" w:hAnsi="Consolas" w:cs="Times New Roman"/>
          <w:color w:val="E6DB74"/>
          <w:sz w:val="18"/>
          <w:szCs w:val="18"/>
          <w:lang w:eastAsia="en-US" w:bidi="he-IL"/>
        </w:rPr>
        <w:t xml:space="preserve"> 'collapsed'}}"</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"Community Average:"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"scoreTitleText"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"{{averageScore}}"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A6E22E"/>
          <w:sz w:val="18"/>
          <w:szCs w:val="18"/>
          <w:lang w:eastAsia="en-US" w:bidi="he-IL"/>
        </w:rPr>
        <w:t>class</w:t>
      </w:r>
      <w:proofErr w:type="gramEnd"/>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"scoreText averageScoreText"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GridLayout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&lt;/</w:t>
      </w:r>
      <w:r w:rsidRPr="00DC2B1E">
        <w:rPr>
          <w:rFonts w:ascii="Consolas" w:eastAsia="Times New Roman" w:hAnsi="Consolas" w:cs="Times New Roman"/>
          <w:color w:val="F92672"/>
          <w:sz w:val="18"/>
          <w:szCs w:val="18"/>
          <w:lang w:eastAsia="en-US" w:bidi="he-IL"/>
        </w:rPr>
        <w:t>Page</w:t>
      </w:r>
      <w:r w:rsidRPr="00DC2B1E">
        <w:rPr>
          <w:rFonts w:ascii="Consolas" w:eastAsia="Times New Roman" w:hAnsi="Consolas" w:cs="Times New Roman"/>
          <w:color w:val="F8F8F2"/>
          <w:sz w:val="18"/>
          <w:szCs w:val="18"/>
          <w:lang w:eastAsia="en-US" w:bidi="he-IL"/>
        </w:rPr>
        <w:t>&gt;</w:t>
      </w:r>
    </w:p>
    <w:p w:rsid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eastAsia="Calibri" w:cs="Arial"/>
          <w:lang w:eastAsia="en-US" w:bidi="he-IL"/>
        </w:rPr>
      </w:pPr>
      <w:r w:rsidRPr="00DC2B1E">
        <w:rPr>
          <w:rFonts w:eastAsia="Calibri" w:cs="Arial"/>
          <w:lang w:eastAsia="en-US" w:bidi="he-IL"/>
        </w:rPr>
        <w:t xml:space="preserve">Add styling in the .css file: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quizSummaryImage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height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3</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rgb</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3</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81</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83</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border-radius</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125</w:t>
      </w: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margin-bottom</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.summary-</w:t>
      </w:r>
      <w:proofErr w:type="gramStart"/>
      <w:r w:rsidRPr="00DC2B1E">
        <w:rPr>
          <w:rFonts w:ascii="Consolas" w:eastAsia="Times New Roman" w:hAnsi="Consolas" w:cs="Times New Roman"/>
          <w:color w:val="A6E22E"/>
          <w:sz w:val="18"/>
          <w:szCs w:val="18"/>
          <w:lang w:eastAsia="en-US" w:bidi="he-IL"/>
        </w:rPr>
        <w:t>gridContainer</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background-image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url</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"res://summaryviewbackground"</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quizName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border-radius</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50</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rgba</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0.65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background-color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black</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height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padding-right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padding-left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min-width</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180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white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white-space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normal</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scoreTitleText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vertical-</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text-</w:t>
      </w:r>
      <w:proofErr w:type="gramEnd"/>
      <w:r w:rsidRPr="00DC2B1E">
        <w:rPr>
          <w:rFonts w:ascii="Consolas" w:eastAsia="Times New Roman" w:hAnsi="Consolas" w:cs="Times New Roman"/>
          <w:i/>
          <w:iCs/>
          <w:color w:val="66D9EF"/>
          <w:sz w:val="18"/>
          <w:szCs w:val="18"/>
          <w:lang w:eastAsia="en-US" w:bidi="he-IL"/>
        </w:rPr>
        <w: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userScoreText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color</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black</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44</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averageScoreText</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margin-left</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font-size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w:t>
      </w:r>
      <w:proofErr w:type="gramStart"/>
      <w:r w:rsidRPr="00DC2B1E">
        <w:rPr>
          <w:rFonts w:ascii="Consolas" w:eastAsia="Times New Roman" w:hAnsi="Consolas" w:cs="Times New Roman"/>
          <w:color w:val="A6E22E"/>
          <w:sz w:val="18"/>
          <w:szCs w:val="18"/>
          <w:lang w:eastAsia="en-US" w:bidi="he-IL"/>
        </w:rPr>
        <w:t>communityScoreContainer</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margin-top</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4D2166" w:rsidRDefault="004D2166" w:rsidP="00EE327D">
      <w:pPr>
        <w:jc w:val="both"/>
      </w:pPr>
    </w:p>
    <w:p w:rsidR="006B44DE" w:rsidRDefault="00DC2B1E" w:rsidP="00EE327D">
      <w:pPr>
        <w:pStyle w:val="Heading1"/>
        <w:jc w:val="both"/>
      </w:pPr>
      <w:r>
        <w:t>Add navigation to the quiz summary view</w:t>
      </w:r>
    </w:p>
    <w:p w:rsidR="00DC2B1E" w:rsidRPr="00DC2B1E" w:rsidRDefault="00DC2B1E" w:rsidP="00581374">
      <w:pPr>
        <w:spacing w:before="0" w:after="160" w:line="259" w:lineRule="auto"/>
        <w:jc w:val="both"/>
        <w:rPr>
          <w:rFonts w:ascii="Calibri" w:eastAsia="Calibri" w:hAnsi="Calibri" w:cs="Arial"/>
          <w:lang w:eastAsia="en-US" w:bidi="he-IL"/>
        </w:rPr>
      </w:pPr>
      <w:r w:rsidRPr="00DC2B1E">
        <w:rPr>
          <w:rFonts w:ascii="Calibri" w:eastAsia="Calibri" w:hAnsi="Calibri" w:cs="Arial"/>
          <w:lang w:eastAsia="en-US" w:bidi="he-IL"/>
        </w:rPr>
        <w:t>In the navigation.js file, add a function that will navigate the app t</w:t>
      </w:r>
      <w:r w:rsidR="00581374">
        <w:rPr>
          <w:rFonts w:ascii="Calibri" w:eastAsia="Calibri" w:hAnsi="Calibri" w:cs="Arial"/>
          <w:lang w:eastAsia="en-US" w:bidi="he-IL"/>
        </w:rPr>
        <w:t>o this view. This Time, you'll be setting the view's dataContext during navigation:</w:t>
      </w:r>
      <w:r w:rsidRPr="00DC2B1E">
        <w:rPr>
          <w:rFonts w:ascii="Calibri" w:eastAsia="Calibri" w:hAnsi="Calibri" w:cs="Arial"/>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i/>
          <w:iCs/>
          <w:color w:val="66D9EF"/>
          <w:sz w:val="18"/>
          <w:szCs w:val="18"/>
          <w:lang w:eastAsia="en-US" w:bidi="he-IL"/>
        </w:rPr>
        <w:t>exports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6E22E"/>
          <w:sz w:val="18"/>
          <w:szCs w:val="18"/>
          <w:lang w:eastAsia="en-US" w:bidi="he-IL"/>
        </w:rPr>
        <w:t>goToQuizSummaryView</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function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FD971F"/>
          <w:sz w:val="18"/>
          <w:szCs w:val="18"/>
          <w:lang w:eastAsia="en-US" w:bidi="he-IL"/>
        </w:rPr>
        <w:t>quiz</w:t>
      </w:r>
      <w:r w:rsidRPr="00DC2B1E">
        <w:rPr>
          <w:rFonts w:ascii="Consolas" w:eastAsia="Times New Roman" w:hAnsi="Consolas" w:cs="Times New Roman"/>
          <w:color w:val="F8F8F2"/>
          <w:sz w:val="18"/>
          <w:szCs w:val="18"/>
          <w:lang w:eastAsia="en-US" w:bidi="he-IL"/>
        </w:rPr>
        <w:t>)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i/>
          <w:iCs/>
          <w:color w:val="66D9EF"/>
          <w:sz w:val="18"/>
          <w:szCs w:val="18"/>
          <w:lang w:eastAsia="en-US" w:bidi="he-IL"/>
        </w:rPr>
        <w:t>var</w:t>
      </w:r>
      <w:proofErr w:type="gramEnd"/>
      <w:r w:rsidRPr="00DC2B1E">
        <w:rPr>
          <w:rFonts w:ascii="Consolas" w:eastAsia="Times New Roman" w:hAnsi="Consolas" w:cs="Times New Roman"/>
          <w:color w:val="F8F8F2"/>
          <w:sz w:val="18"/>
          <w:szCs w:val="18"/>
          <w:lang w:eastAsia="en-US" w:bidi="he-IL"/>
        </w:rPr>
        <w:t xml:space="preserve"> topmost </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 xml:space="preserve"> frameModule.</w:t>
      </w:r>
      <w:r w:rsidRPr="00DC2B1E">
        <w:rPr>
          <w:rFonts w:ascii="Consolas" w:eastAsia="Times New Roman" w:hAnsi="Consolas" w:cs="Times New Roman"/>
          <w:color w:val="A6E22E"/>
          <w:sz w:val="18"/>
          <w:szCs w:val="18"/>
          <w:lang w:eastAsia="en-US" w:bidi="he-IL"/>
        </w:rPr>
        <w:t>topmost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topmost.</w:t>
      </w:r>
      <w:r w:rsidRPr="00DC2B1E">
        <w:rPr>
          <w:rFonts w:ascii="Consolas" w:eastAsia="Times New Roman" w:hAnsi="Consolas" w:cs="Times New Roman"/>
          <w:color w:val="66D9EF"/>
          <w:sz w:val="18"/>
          <w:szCs w:val="18"/>
          <w:lang w:eastAsia="en-US" w:bidi="he-IL"/>
        </w:rPr>
        <w:t>navigate</w:t>
      </w:r>
      <w:r w:rsidRPr="00DC2B1E">
        <w:rPr>
          <w:rFonts w:ascii="Consolas" w:eastAsia="Times New Roman" w:hAnsi="Consolas" w:cs="Times New Roman"/>
          <w:color w:val="F8F8F2"/>
          <w:sz w:val="18"/>
          <w:szCs w:val="18"/>
          <w:lang w:eastAsia="en-US" w:bidi="he-IL"/>
        </w:rPr>
        <w:t>({</w:t>
      </w:r>
      <w:proofErr w:type="gramEnd"/>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moduleName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'views/quiz-summary-view/quiz-summary-view'</w:t>
      </w:r>
      <w:r w:rsidRPr="00DC2B1E">
        <w:rPr>
          <w:rFonts w:ascii="Consolas" w:eastAsia="Times New Roman" w:hAnsi="Consolas" w:cs="Times New Roman"/>
          <w:color w:val="F8F8F2"/>
          <w:sz w:val="18"/>
          <w:szCs w:val="18"/>
          <w:lang w:eastAsia="en-US" w:bidi="he-IL"/>
        </w:rPr>
        <w:t>,</w:t>
      </w:r>
    </w:p>
    <w:p w:rsidR="00DC2B1E" w:rsidRPr="00DC2B1E" w:rsidRDefault="00DC2B1E" w:rsidP="0062757E">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0062757E">
        <w:rPr>
          <w:rFonts w:ascii="Consolas" w:eastAsia="Times New Roman" w:hAnsi="Consolas" w:cs="Times New Roman"/>
          <w:color w:val="F8F8F2"/>
          <w:sz w:val="18"/>
          <w:szCs w:val="18"/>
          <w:lang w:eastAsia="en-US" w:bidi="he-IL"/>
        </w:rPr>
        <w:t>bindingC</w:t>
      </w:r>
      <w:r w:rsidRPr="00DC2B1E">
        <w:rPr>
          <w:rFonts w:ascii="Consolas" w:eastAsia="Times New Roman" w:hAnsi="Consolas" w:cs="Times New Roman"/>
          <w:color w:val="F8F8F2"/>
          <w:sz w:val="18"/>
          <w:szCs w:val="18"/>
          <w:lang w:eastAsia="en-US" w:bidi="he-IL"/>
        </w:rPr>
        <w:t>ontext</w:t>
      </w:r>
      <w:proofErr w:type="gramEnd"/>
      <w:r w:rsidRPr="00DC2B1E">
        <w:rPr>
          <w:rFonts w:ascii="Consolas" w:eastAsia="Times New Roman" w:hAnsi="Consolas" w:cs="Times New Roman"/>
          <w:color w:val="F8F8F2"/>
          <w:sz w:val="18"/>
          <w:szCs w:val="18"/>
          <w:lang w:eastAsia="en-US" w:bidi="he-IL"/>
        </w:rPr>
        <w:t xml:space="preserve">: </w:t>
      </w:r>
      <w:r w:rsidR="00581374">
        <w:rPr>
          <w:rFonts w:ascii="Consolas" w:eastAsia="Times New Roman" w:hAnsi="Consolas" w:cs="Times New Roman"/>
          <w:color w:val="F8F8F2"/>
          <w:sz w:val="18"/>
          <w:szCs w:val="18"/>
          <w:lang w:eastAsia="en-US" w:bidi="he-IL"/>
        </w:rPr>
        <w:t>quiz,</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backstackVisible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false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transition</w:t>
      </w:r>
      <w:proofErr w:type="gramEnd"/>
      <w:r w:rsidRPr="00DC2B1E">
        <w:rPr>
          <w:rFonts w:ascii="Consolas" w:eastAsia="Times New Roman" w:hAnsi="Consolas" w:cs="Times New Roman"/>
          <w:color w:val="F8F8F2"/>
          <w:sz w:val="18"/>
          <w:szCs w:val="18"/>
          <w:lang w:eastAsia="en-US" w:bidi="he-IL"/>
        </w:rPr>
        <w:t>: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name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"slideTop"</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duration</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350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roofErr w:type="gramStart"/>
      <w:r w:rsidRPr="00DC2B1E">
        <w:rPr>
          <w:rFonts w:ascii="Consolas" w:eastAsia="Times New Roman" w:hAnsi="Consolas" w:cs="Times New Roman"/>
          <w:color w:val="F8F8F2"/>
          <w:sz w:val="18"/>
          <w:szCs w:val="18"/>
          <w:lang w:eastAsia="en-US" w:bidi="he-IL"/>
        </w:rPr>
        <w:t>curve</w:t>
      </w:r>
      <w:proofErr w:type="gramEnd"/>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E6DB74"/>
          <w:sz w:val="18"/>
          <w:szCs w:val="18"/>
          <w:lang w:eastAsia="en-US" w:bidi="he-IL"/>
        </w:rPr>
        <w:t>"easeIn"</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ascii="Calibri" w:eastAsia="Calibri" w:hAnsi="Calibri" w:cs="Arial"/>
          <w:lang w:eastAsia="en-US" w:bidi="he-IL"/>
        </w:rPr>
      </w:pPr>
      <w:r w:rsidRPr="00DC2B1E">
        <w:rPr>
          <w:rFonts w:ascii="Calibri" w:eastAsia="Calibri" w:hAnsi="Calibri" w:cs="Arial"/>
          <w:lang w:eastAsia="en-US" w:bidi="he-IL"/>
        </w:rPr>
        <w:t xml:space="preserve">Use this function in the question-view.js file, by calling it upon quiz-end in the 'navigateToNextPage' function, just before the </w:t>
      </w:r>
      <w:proofErr w:type="gramStart"/>
      <w:r w:rsidRPr="00DC2B1E">
        <w:rPr>
          <w:rFonts w:ascii="Calibri" w:eastAsia="Calibri" w:hAnsi="Calibri" w:cs="Arial"/>
          <w:lang w:eastAsia="en-US" w:bidi="he-IL"/>
        </w:rPr>
        <w:t>'quiz.postScore(</w:t>
      </w:r>
      <w:proofErr w:type="gramEnd"/>
      <w:r w:rsidRPr="00DC2B1E">
        <w:rPr>
          <w:rFonts w:ascii="Calibri" w:eastAsia="Calibri" w:hAnsi="Calibri" w:cs="Arial"/>
          <w:lang w:eastAsia="en-US" w:bidi="he-IL"/>
        </w:rPr>
        <w:t xml:space="preserve">);' call: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DC2B1E">
        <w:rPr>
          <w:rFonts w:ascii="Consolas" w:eastAsia="Times New Roman" w:hAnsi="Consolas" w:cs="Times New Roman"/>
          <w:color w:val="F8F8F2"/>
          <w:sz w:val="18"/>
          <w:szCs w:val="18"/>
          <w:lang w:eastAsia="en-US" w:bidi="he-IL"/>
        </w:rPr>
        <w:t>navigationModule.</w:t>
      </w:r>
      <w:r w:rsidRPr="00DC2B1E">
        <w:rPr>
          <w:rFonts w:ascii="Consolas" w:eastAsia="Times New Roman" w:hAnsi="Consolas" w:cs="Times New Roman"/>
          <w:color w:val="A6E22E"/>
          <w:sz w:val="18"/>
          <w:szCs w:val="18"/>
          <w:lang w:eastAsia="en-US" w:bidi="he-IL"/>
        </w:rPr>
        <w:t>goToQuizSummaryView</w:t>
      </w:r>
      <w:r w:rsidRPr="00DC2B1E">
        <w:rPr>
          <w:rFonts w:ascii="Consolas" w:eastAsia="Times New Roman" w:hAnsi="Consolas" w:cs="Times New Roman"/>
          <w:color w:val="F8F8F2"/>
          <w:sz w:val="18"/>
          <w:szCs w:val="18"/>
          <w:lang w:eastAsia="en-US" w:bidi="he-IL"/>
        </w:rPr>
        <w:t>(</w:t>
      </w:r>
      <w:proofErr w:type="gramEnd"/>
      <w:r w:rsidRPr="00DC2B1E">
        <w:rPr>
          <w:rFonts w:ascii="Consolas" w:eastAsia="Times New Roman" w:hAnsi="Consolas" w:cs="Times New Roman"/>
          <w:color w:val="F8F8F2"/>
          <w:sz w:val="18"/>
          <w:szCs w:val="18"/>
          <w:lang w:eastAsia="en-US" w:bidi="he-IL"/>
        </w:rPr>
        <w:t>quiz);</w:t>
      </w:r>
    </w:p>
    <w:p w:rsidR="00DC2B1E" w:rsidRP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If you play a quiz all the way through, you </w:t>
      </w:r>
      <w:r w:rsidRPr="00DC2B1E">
        <w:rPr>
          <w:rFonts w:ascii="Calibri" w:eastAsia="Calibri" w:hAnsi="Calibri" w:cs="Arial"/>
          <w:lang w:eastAsia="en-US" w:bidi="he-IL"/>
        </w:rPr>
        <w:t xml:space="preserve">should </w:t>
      </w:r>
      <w:r>
        <w:rPr>
          <w:rFonts w:ascii="Calibri" w:eastAsia="Calibri" w:hAnsi="Calibri" w:cs="Arial"/>
          <w:lang w:eastAsia="en-US" w:bidi="he-IL"/>
        </w:rPr>
        <w:t xml:space="preserve">now see </w:t>
      </w:r>
      <w:r w:rsidRPr="00DC2B1E">
        <w:rPr>
          <w:rFonts w:ascii="Calibri" w:eastAsia="Calibri" w:hAnsi="Calibri" w:cs="Arial"/>
          <w:lang w:eastAsia="en-US" w:bidi="he-IL"/>
        </w:rPr>
        <w:t xml:space="preserve">something like this: </w:t>
      </w:r>
    </w:p>
    <w:p w:rsidR="00DC2B1E" w:rsidRDefault="00DC2B1E" w:rsidP="00EE327D">
      <w:pPr>
        <w:spacing w:before="0" w:after="160" w:line="259" w:lineRule="auto"/>
        <w:jc w:val="both"/>
        <w:rPr>
          <w:rFonts w:ascii="Calibri" w:eastAsia="Calibri" w:hAnsi="Calibri" w:cs="Arial"/>
          <w:lang w:eastAsia="en-US" w:bidi="he-IL"/>
        </w:rPr>
      </w:pPr>
      <w:r w:rsidRPr="00DC2B1E">
        <w:rPr>
          <w:rFonts w:ascii="Calibri" w:eastAsia="Calibri" w:hAnsi="Calibri" w:cs="Arial"/>
          <w:noProof/>
          <w:lang w:eastAsia="en-US" w:bidi="he-IL"/>
        </w:rPr>
        <w:lastRenderedPageBreak/>
        <w:drawing>
          <wp:inline distT="0" distB="0" distL="0" distR="0" wp14:anchorId="5D0EFEC0" wp14:editId="4CEAEF39">
            <wp:extent cx="2057687" cy="36581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687" cy="3658111"/>
                    </a:xfrm>
                    <a:prstGeom prst="rect">
                      <a:avLst/>
                    </a:prstGeom>
                  </pic:spPr>
                </pic:pic>
              </a:graphicData>
            </a:graphic>
          </wp:inline>
        </w:drawing>
      </w:r>
    </w:p>
    <w:p w:rsidR="00DC2B1E" w:rsidRDefault="00DC2B1E" w:rsidP="00EE327D">
      <w:pPr>
        <w:pStyle w:val="Heading1"/>
        <w:jc w:val="both"/>
        <w:rPr>
          <w:lang w:eastAsia="en-US" w:bidi="he-IL"/>
        </w:rPr>
      </w:pPr>
      <w:r>
        <w:rPr>
          <w:lang w:eastAsia="en-US" w:bidi="he-IL"/>
        </w:rPr>
        <w:t>Correct alignment in android</w:t>
      </w:r>
    </w:p>
    <w:p w:rsidR="001A5062" w:rsidRDefault="00DC2B1E" w:rsidP="0062757E">
      <w:pPr>
        <w:jc w:val="both"/>
      </w:pPr>
      <w:r>
        <w:t>As apparent in the above screenshot, Android users will see that the quiz</w:t>
      </w:r>
      <w:r w:rsidR="0062757E">
        <w:t>-</w:t>
      </w:r>
      <w:r>
        <w:t xml:space="preserve">name </w:t>
      </w:r>
      <w:r w:rsidR="001A5062">
        <w:t>text</w:t>
      </w:r>
      <w:r>
        <w:t xml:space="preserve"> is not vertically </w:t>
      </w:r>
      <w:r w:rsidR="001A5062">
        <w:t>aligned to the center of its container (the container also being part of the label itself, applied in the style for it)</w:t>
      </w:r>
      <w:r>
        <w:t xml:space="preserve">. For iOS users it'll be </w:t>
      </w:r>
      <w:r w:rsidR="001A5062">
        <w:t xml:space="preserve">properly vertically </w:t>
      </w:r>
      <w:r>
        <w:t xml:space="preserve">aligned </w:t>
      </w:r>
      <w:r w:rsidR="001A5062">
        <w:t xml:space="preserve">to center, </w:t>
      </w:r>
      <w:r>
        <w:t xml:space="preserve">as in iOS </w:t>
      </w:r>
      <w:r w:rsidR="001A5062">
        <w:t>this is the</w:t>
      </w:r>
      <w:r>
        <w:t xml:space="preserve"> default vertical alignment. You can fix this directly through the Android Gravity class, by hooking up to the loaded event of this label. </w:t>
      </w:r>
    </w:p>
    <w:p w:rsidR="00DC2B1E" w:rsidRDefault="001A5062" w:rsidP="00EE327D">
      <w:pPr>
        <w:jc w:val="both"/>
      </w:pPr>
      <w:r>
        <w:t xml:space="preserve">Add a 'loaded' eventHandler </w:t>
      </w:r>
      <w:r w:rsidR="00DC2B1E">
        <w:t xml:space="preserve">to the label binded to "{{quiz.name}}" in the .xml file: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1A5062">
        <w:rPr>
          <w:rFonts w:ascii="Consolas" w:eastAsia="Times New Roman" w:hAnsi="Consolas" w:cs="Times New Roman"/>
          <w:color w:val="A6E22E"/>
          <w:sz w:val="18"/>
          <w:szCs w:val="18"/>
          <w:lang w:eastAsia="en-US" w:bidi="he-IL"/>
        </w:rPr>
        <w:t>loaded</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"quizNameLoaded"</w:t>
      </w:r>
    </w:p>
    <w:p w:rsidR="001A5062" w:rsidRDefault="001A5062" w:rsidP="00EE327D">
      <w:pPr>
        <w:spacing w:before="0" w:after="160" w:line="259" w:lineRule="auto"/>
        <w:jc w:val="both"/>
        <w:rPr>
          <w:rFonts w:eastAsia="Calibri" w:cs="Arial"/>
          <w:lang w:eastAsia="en-US" w:bidi="he-IL"/>
        </w:rPr>
      </w:pP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 xml:space="preserve">In the code behind file, add the following handler: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i/>
          <w:iCs/>
          <w:color w:val="66D9EF"/>
          <w:sz w:val="18"/>
          <w:szCs w:val="18"/>
          <w:lang w:eastAsia="en-US" w:bidi="he-IL"/>
        </w:rPr>
        <w:t>exports</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6E22E"/>
          <w:sz w:val="18"/>
          <w:szCs w:val="18"/>
          <w:lang w:eastAsia="en-US" w:bidi="he-IL"/>
        </w:rPr>
        <w:t>quizNameLoaded</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F92672"/>
          <w:sz w:val="18"/>
          <w:szCs w:val="18"/>
          <w:lang w:eastAsia="en-US" w:bidi="he-IL"/>
        </w:rPr>
        <w: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function</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FD971F"/>
          <w:sz w:val="18"/>
          <w:szCs w:val="18"/>
          <w:lang w:eastAsia="en-US" w:bidi="he-IL"/>
        </w:rPr>
        <w:t>args</w:t>
      </w:r>
      <w:r w:rsidRPr="001A5062">
        <w:rPr>
          <w:rFonts w:ascii="Consolas" w:eastAsia="Times New Roman" w:hAnsi="Consolas" w:cs="Times New Roman"/>
          <w:color w:val="F8F8F2"/>
          <w:sz w:val="18"/>
          <w:szCs w:val="18"/>
          <w:lang w:eastAsia="en-US" w:bidi="he-IL"/>
        </w:rPr>
        <w:t>)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F92672"/>
          <w:sz w:val="18"/>
          <w:szCs w:val="18"/>
          <w:lang w:eastAsia="en-US" w:bidi="he-IL"/>
        </w:rPr>
        <w:t>if</w:t>
      </w:r>
      <w:proofErr w:type="gramEnd"/>
      <w:r w:rsidRPr="001A5062">
        <w:rPr>
          <w:rFonts w:ascii="Consolas" w:eastAsia="Times New Roman" w:hAnsi="Consolas" w:cs="Times New Roman"/>
          <w:color w:val="F8F8F2"/>
          <w:sz w:val="18"/>
          <w:szCs w:val="18"/>
          <w:lang w:eastAsia="en-US" w:bidi="he-IL"/>
        </w:rPr>
        <w:t xml:space="preserve"> (args.object.android)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F8F8F2"/>
          <w:sz w:val="18"/>
          <w:szCs w:val="18"/>
          <w:lang w:eastAsia="en-US" w:bidi="he-IL"/>
        </w:rPr>
        <w:t>args.object.android.</w:t>
      </w:r>
      <w:r w:rsidRPr="001A5062">
        <w:rPr>
          <w:rFonts w:ascii="Consolas" w:eastAsia="Times New Roman" w:hAnsi="Consolas" w:cs="Times New Roman"/>
          <w:color w:val="A6E22E"/>
          <w:sz w:val="18"/>
          <w:szCs w:val="18"/>
          <w:lang w:eastAsia="en-US" w:bidi="he-IL"/>
        </w:rPr>
        <w:t>setGravity</w:t>
      </w:r>
      <w:r w:rsidRPr="001A5062">
        <w:rPr>
          <w:rFonts w:ascii="Consolas" w:eastAsia="Times New Roman" w:hAnsi="Consolas" w:cs="Times New Roman"/>
          <w:color w:val="F8F8F2"/>
          <w:sz w:val="18"/>
          <w:szCs w:val="18"/>
          <w:lang w:eastAsia="en-US" w:bidi="he-IL"/>
        </w:rPr>
        <w:t>(</w:t>
      </w:r>
      <w:proofErr w:type="gramEnd"/>
      <w:r w:rsidRPr="001A5062">
        <w:rPr>
          <w:rFonts w:ascii="Consolas" w:eastAsia="Times New Roman" w:hAnsi="Consolas" w:cs="Times New Roman"/>
          <w:color w:val="AE81FF"/>
          <w:sz w:val="18"/>
          <w:szCs w:val="18"/>
          <w:lang w:eastAsia="en-US" w:bidi="he-IL"/>
        </w:rPr>
        <w:t>17</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17 is the android gravity code for placing an object in the center of its container in both the vertical and horizontal axis.</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You should then see the text properly centrally aligned:</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noProof/>
          <w:lang w:eastAsia="en-US" w:bidi="he-IL"/>
        </w:rPr>
        <w:lastRenderedPageBreak/>
        <w:drawing>
          <wp:inline distT="0" distB="0" distL="0" distR="0" wp14:anchorId="2E86C4CC" wp14:editId="2B96FEE5">
            <wp:extent cx="2057687" cy="36581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687" cy="3658111"/>
                    </a:xfrm>
                    <a:prstGeom prst="rect">
                      <a:avLst/>
                    </a:prstGeom>
                  </pic:spPr>
                </pic:pic>
              </a:graphicData>
            </a:graphic>
          </wp:inline>
        </w:drawing>
      </w:r>
    </w:p>
    <w:p w:rsidR="001A5062" w:rsidRDefault="001A5062" w:rsidP="00EE327D">
      <w:pPr>
        <w:jc w:val="both"/>
      </w:pPr>
    </w:p>
    <w:p w:rsidR="001A5062" w:rsidRPr="001A5062" w:rsidRDefault="001A5062" w:rsidP="00EE327D">
      <w:pPr>
        <w:pStyle w:val="Heading1"/>
        <w:jc w:val="both"/>
        <w:rPr>
          <w:lang w:eastAsia="en-US" w:bidi="he-IL"/>
        </w:rPr>
      </w:pPr>
      <w:r w:rsidRPr="001A5062">
        <w:rPr>
          <w:lang w:eastAsia="en-US" w:bidi="he-IL"/>
        </w:rPr>
        <w:t>Add a share option:</w:t>
      </w:r>
    </w:p>
    <w:p w:rsidR="00557D5D" w:rsidRPr="00557D5D" w:rsidRDefault="00D80A73" w:rsidP="00EE327D">
      <w:pPr>
        <w:spacing w:before="0" w:after="160" w:line="259" w:lineRule="auto"/>
        <w:jc w:val="both"/>
        <w:rPr>
          <w:rFonts w:eastAsia="Calibri" w:cs="Arial"/>
          <w:lang w:eastAsia="en-US" w:bidi="he-IL"/>
        </w:rPr>
      </w:pPr>
      <w:r>
        <w:rPr>
          <w:rFonts w:eastAsia="Calibri" w:cs="Arial"/>
          <w:lang w:eastAsia="en-US" w:bidi="he-IL"/>
        </w:rPr>
        <w:t>Naturally</w:t>
      </w:r>
      <w:r w:rsidR="00557D5D" w:rsidRPr="00557D5D">
        <w:rPr>
          <w:rFonts w:eastAsia="Calibri" w:cs="Arial"/>
          <w:lang w:eastAsia="en-US" w:bidi="he-IL"/>
        </w:rPr>
        <w:t xml:space="preserve">, </w:t>
      </w:r>
      <w:r w:rsidR="00557D5D">
        <w:rPr>
          <w:rFonts w:eastAsia="Calibri" w:cs="Arial"/>
          <w:lang w:eastAsia="en-US" w:bidi="he-IL"/>
        </w:rPr>
        <w:t xml:space="preserve">after completing a quiz, </w:t>
      </w:r>
      <w:r w:rsidR="00557D5D" w:rsidRPr="00557D5D">
        <w:rPr>
          <w:rFonts w:eastAsia="Calibri" w:cs="Arial"/>
          <w:lang w:eastAsia="en-US" w:bidi="he-IL"/>
        </w:rPr>
        <w:t>the app's users will want to brag to their friends about their achievements. To allow th</w:t>
      </w:r>
      <w:r w:rsidR="00557D5D">
        <w:rPr>
          <w:rFonts w:eastAsia="Calibri" w:cs="Arial"/>
          <w:lang w:eastAsia="en-US" w:bidi="he-IL"/>
        </w:rPr>
        <w:t>at, you'll now hook the app to a social-share plugin that will find the devices share options and use them to share a text with others.</w:t>
      </w:r>
    </w:p>
    <w:p w:rsidR="00557D5D" w:rsidRDefault="00557D5D" w:rsidP="00EE327D">
      <w:pPr>
        <w:pStyle w:val="Heading5"/>
        <w:jc w:val="both"/>
        <w:rPr>
          <w:lang w:eastAsia="en-US" w:bidi="he-IL"/>
        </w:rPr>
      </w:pPr>
      <w:r>
        <w:rPr>
          <w:lang w:eastAsia="en-US" w:bidi="he-IL"/>
        </w:rPr>
        <w:t xml:space="preserve">Install the </w:t>
      </w:r>
      <w:r w:rsidRPr="001A5062">
        <w:rPr>
          <w:lang w:eastAsia="en-US" w:bidi="he-IL"/>
        </w:rPr>
        <w:t>nativescript-social-share plugin</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Install the plugin using the following command in your command-line (when you're at the root folder of your app):</w:t>
      </w:r>
    </w:p>
    <w:p w:rsidR="001A5062" w:rsidRPr="00557D5D" w:rsidRDefault="001A5062" w:rsidP="00EE327D">
      <w:pPr>
        <w:jc w:val="both"/>
        <w:rPr>
          <w:rFonts w:ascii="Consolas" w:hAnsi="Consolas"/>
        </w:rPr>
      </w:pPr>
      <w:proofErr w:type="gramStart"/>
      <w:r w:rsidRPr="00557D5D">
        <w:rPr>
          <w:rFonts w:ascii="Consolas" w:hAnsi="Consolas"/>
          <w:highlight w:val="lightGray"/>
        </w:rPr>
        <w:t>tns</w:t>
      </w:r>
      <w:proofErr w:type="gramEnd"/>
      <w:r w:rsidRPr="00557D5D">
        <w:rPr>
          <w:rFonts w:ascii="Consolas" w:hAnsi="Consolas"/>
          <w:highlight w:val="lightGray"/>
        </w:rPr>
        <w:t xml:space="preserve"> plugin add nativescript-social-share</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noProof/>
          <w:lang w:eastAsia="en-US" w:bidi="he-IL"/>
        </w:rPr>
        <w:drawing>
          <wp:inline distT="0" distB="0" distL="0" distR="0" wp14:anchorId="2FDF0EA9" wp14:editId="1B422FC1">
            <wp:extent cx="5274310" cy="257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7175"/>
                    </a:xfrm>
                    <a:prstGeom prst="rect">
                      <a:avLst/>
                    </a:prstGeom>
                  </pic:spPr>
                </pic:pic>
              </a:graphicData>
            </a:graphic>
          </wp:inline>
        </w:drawing>
      </w:r>
    </w:p>
    <w:p w:rsidR="001A5062" w:rsidRPr="001A5062" w:rsidRDefault="00557D5D" w:rsidP="00EE327D">
      <w:pPr>
        <w:pStyle w:val="Heading5"/>
        <w:jc w:val="both"/>
        <w:rPr>
          <w:lang w:eastAsia="en-US" w:bidi="he-IL"/>
        </w:rPr>
      </w:pPr>
      <w:r>
        <w:rPr>
          <w:lang w:eastAsia="en-US" w:bidi="he-IL"/>
        </w:rPr>
        <w:t>Add a share button</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Add a share icon to the quiz-summary-view.xml, inside the GridLayout. It is placed in a ContentView to help with its alignment</w:t>
      </w:r>
      <w:r w:rsidR="00557D5D">
        <w:rPr>
          <w:rFonts w:ascii="Calibri" w:eastAsia="Calibri" w:hAnsi="Calibri" w:cs="Arial"/>
          <w:lang w:eastAsia="en-US" w:bidi="he-IL"/>
        </w:rPr>
        <w:t>, and it calls to the image the 'share' image resource</w:t>
      </w:r>
      <w:r w:rsidRPr="001A5062">
        <w:rPr>
          <w:rFonts w:ascii="Calibri" w:eastAsia="Calibri" w:hAnsi="Calibri" w:cs="Arial"/>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&lt;</w:t>
      </w:r>
      <w:r w:rsidRPr="001A5062">
        <w:rPr>
          <w:rFonts w:ascii="Consolas" w:eastAsia="Times New Roman" w:hAnsi="Consolas" w:cs="Times New Roman"/>
          <w:color w:val="F92672"/>
          <w:sz w:val="18"/>
          <w:szCs w:val="18"/>
          <w:lang w:eastAsia="en-US" w:bidi="he-IL"/>
        </w:rPr>
        <w:t>ContentView</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class</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"shareIconContainer"</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row</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"2"</w:t>
      </w:r>
    </w:p>
    <w:p w:rsidR="00557D5D" w:rsidRDefault="001A5062"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horizontalAlignment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"right"</w:t>
      </w:r>
    </w:p>
    <w:p w:rsidR="001A5062" w:rsidRPr="001A5062" w:rsidRDefault="00557D5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lastRenderedPageBreak/>
        <w:t xml:space="preserve">             </w:t>
      </w:r>
      <w:proofErr w:type="gramStart"/>
      <w:r w:rsidRPr="001A5062">
        <w:rPr>
          <w:rFonts w:ascii="Consolas" w:eastAsia="Times New Roman" w:hAnsi="Consolas" w:cs="Times New Roman"/>
          <w:color w:val="A6E22E"/>
          <w:sz w:val="18"/>
          <w:szCs w:val="18"/>
          <w:lang w:eastAsia="en-US" w:bidi="he-IL"/>
        </w:rPr>
        <w:t>tap</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"shareTapped"</w:t>
      </w:r>
      <w:r w:rsidR="001A5062" w:rsidRPr="001A5062">
        <w:rPr>
          <w:rFonts w:ascii="Consolas" w:eastAsia="Times New Roman" w:hAnsi="Consolas" w:cs="Times New Roman"/>
          <w:color w:val="F8F8F2"/>
          <w:sz w:val="18"/>
          <w:szCs w:val="18"/>
          <w:lang w:eastAsia="en-US" w:bidi="he-IL"/>
        </w:rPr>
        <w:t>&gt;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&lt;</w:t>
      </w:r>
      <w:r w:rsidRPr="001A5062">
        <w:rPr>
          <w:rFonts w:ascii="Consolas" w:eastAsia="Times New Roman" w:hAnsi="Consolas" w:cs="Times New Roman"/>
          <w:color w:val="F92672"/>
          <w:sz w:val="18"/>
          <w:szCs w:val="18"/>
          <w:lang w:eastAsia="en-US" w:bidi="he-IL"/>
        </w:rPr>
        <w:t>Image</w:t>
      </w:r>
      <w:r w:rsidR="00557D5D">
        <w:rPr>
          <w:rFonts w:ascii="Consolas" w:eastAsia="Times New Roman" w:hAnsi="Consolas" w:cs="Times New Roman"/>
          <w:color w:val="A6E22E"/>
          <w:sz w:val="18"/>
          <w:szCs w:val="18"/>
          <w:lang w:eastAsia="en-US" w:bidi="he-IL"/>
        </w:rPr>
        <w:t xml:space="preserve"> </w:t>
      </w:r>
      <w:r w:rsidRPr="001A5062">
        <w:rPr>
          <w:rFonts w:ascii="Consolas" w:eastAsia="Times New Roman" w:hAnsi="Consolas" w:cs="Times New Roman"/>
          <w:color w:val="A6E22E"/>
          <w:sz w:val="18"/>
          <w:szCs w:val="18"/>
          <w:lang w:eastAsia="en-US" w:bidi="he-IL"/>
        </w:rPr>
        <w:t>src</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'res</w:t>
      </w:r>
      <w:proofErr w:type="gramStart"/>
      <w:r w:rsidRPr="001A5062">
        <w:rPr>
          <w:rFonts w:ascii="Consolas" w:eastAsia="Times New Roman" w:hAnsi="Consolas" w:cs="Times New Roman"/>
          <w:color w:val="E6DB74"/>
          <w:sz w:val="18"/>
          <w:szCs w:val="18"/>
          <w:lang w:eastAsia="en-US" w:bidi="he-IL"/>
        </w:rPr>
        <w:t>:/</w:t>
      </w:r>
      <w:proofErr w:type="gramEnd"/>
      <w:r w:rsidRPr="001A5062">
        <w:rPr>
          <w:rFonts w:ascii="Consolas" w:eastAsia="Times New Roman" w:hAnsi="Consolas" w:cs="Times New Roman"/>
          <w:color w:val="E6DB74"/>
          <w:sz w:val="18"/>
          <w:szCs w:val="18"/>
          <w:lang w:eastAsia="en-US" w:bidi="he-IL"/>
        </w:rPr>
        <w:t>/share'</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stretch</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"AspectFill"</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horizontalAlignment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"center"</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color w:val="A6E22E"/>
          <w:sz w:val="18"/>
          <w:szCs w:val="18"/>
          <w:lang w:eastAsia="en-US" w:bidi="he-IL"/>
        </w:rPr>
        <w:t>verticalAlignment</w:t>
      </w:r>
      <w:proofErr w:type="gramEnd"/>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"center"</w:t>
      </w:r>
      <w:r w:rsidRPr="001A5062">
        <w:rPr>
          <w:rFonts w:ascii="Consolas" w:eastAsia="Times New Roman" w:hAnsi="Consolas" w:cs="Times New Roman"/>
          <w:color w:val="F8F8F2"/>
          <w:sz w:val="18"/>
          <w:szCs w:val="18"/>
          <w:lang w:eastAsia="en-US" w:bidi="he-IL"/>
        </w:rPr>
        <w:t>/&gt;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&lt;/</w:t>
      </w:r>
      <w:r w:rsidRPr="001A5062">
        <w:rPr>
          <w:rFonts w:ascii="Consolas" w:eastAsia="Times New Roman" w:hAnsi="Consolas" w:cs="Times New Roman"/>
          <w:color w:val="F92672"/>
          <w:sz w:val="18"/>
          <w:szCs w:val="18"/>
          <w:lang w:eastAsia="en-US" w:bidi="he-IL"/>
        </w:rPr>
        <w:t>ContentView</w:t>
      </w:r>
      <w:r w:rsidRPr="001A5062">
        <w:rPr>
          <w:rFonts w:ascii="Consolas" w:eastAsia="Times New Roman" w:hAnsi="Consolas" w:cs="Times New Roman"/>
          <w:color w:val="F8F8F2"/>
          <w:sz w:val="18"/>
          <w:szCs w:val="18"/>
          <w:lang w:eastAsia="en-US" w:bidi="he-IL"/>
        </w:rPr>
        <w:t>&gt;</w:t>
      </w:r>
    </w:p>
    <w:p w:rsidR="001A5062" w:rsidRPr="001A5062" w:rsidRDefault="001A5062" w:rsidP="00EE327D">
      <w:pPr>
        <w:spacing w:before="0" w:after="160" w:line="259" w:lineRule="auto"/>
        <w:jc w:val="both"/>
        <w:rPr>
          <w:rFonts w:ascii="Calibri" w:eastAsia="Calibri" w:hAnsi="Calibri" w:cs="Arial"/>
          <w:lang w:eastAsia="en-US" w:bidi="he-IL"/>
        </w:rPr>
      </w:pP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 xml:space="preserve">Add this style to the .css file accordingly: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A6E22E"/>
          <w:sz w:val="18"/>
          <w:szCs w:val="18"/>
          <w:lang w:eastAsia="en-US" w:bidi="he-IL"/>
        </w:rPr>
        <w:t>.</w:t>
      </w:r>
      <w:proofErr w:type="gramStart"/>
      <w:r w:rsidRPr="001A5062">
        <w:rPr>
          <w:rFonts w:ascii="Consolas" w:eastAsia="Times New Roman" w:hAnsi="Consolas" w:cs="Times New Roman"/>
          <w:color w:val="A6E22E"/>
          <w:sz w:val="18"/>
          <w:szCs w:val="18"/>
          <w:lang w:eastAsia="en-US" w:bidi="he-IL"/>
        </w:rPr>
        <w:t>shareIconContainer</w:t>
      </w:r>
      <w:r w:rsidRPr="001A5062">
        <w:rPr>
          <w:rFonts w:ascii="Consolas" w:eastAsia="Times New Roman" w:hAnsi="Consolas" w:cs="Times New Roman"/>
          <w:color w:val="F8F8F2"/>
          <w:sz w:val="18"/>
          <w:szCs w:val="18"/>
          <w:lang w:eastAsia="en-US" w:bidi="he-IL"/>
        </w:rPr>
        <w:t>{</w:t>
      </w:r>
      <w:proofErr w:type="gramEnd"/>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width</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50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height</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50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border-radius</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25</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background-color</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rgba</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3</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81</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83</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0.8</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vertical-</w:t>
      </w:r>
      <w:proofErr w:type="gramEnd"/>
      <w:r w:rsidRPr="001A5062">
        <w:rPr>
          <w:rFonts w:ascii="Consolas" w:eastAsia="Times New Roman" w:hAnsi="Consolas" w:cs="Times New Roman"/>
          <w:i/>
          <w:iCs/>
          <w:color w:val="66D9EF"/>
          <w:sz w:val="18"/>
          <w:szCs w:val="18"/>
          <w:lang w:eastAsia="en-US" w:bidi="he-IL"/>
        </w:rPr>
        <w:t>align</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bottom</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roofErr w:type="gramStart"/>
      <w:r w:rsidRPr="001A5062">
        <w:rPr>
          <w:rFonts w:ascii="Consolas" w:eastAsia="Times New Roman" w:hAnsi="Consolas" w:cs="Times New Roman"/>
          <w:i/>
          <w:iCs/>
          <w:color w:val="66D9EF"/>
          <w:sz w:val="18"/>
          <w:szCs w:val="18"/>
          <w:lang w:eastAsia="en-US" w:bidi="he-IL"/>
        </w:rPr>
        <w:t>margin-right</w:t>
      </w:r>
      <w:proofErr w:type="gramEnd"/>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30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w:t>
      </w:r>
    </w:p>
    <w:p w:rsidR="001A5062" w:rsidRPr="001A5062" w:rsidRDefault="001A5062" w:rsidP="00EE327D">
      <w:pPr>
        <w:spacing w:before="0" w:after="160" w:line="259" w:lineRule="auto"/>
        <w:jc w:val="both"/>
        <w:rPr>
          <w:rFonts w:ascii="Calibri" w:eastAsia="Calibri" w:hAnsi="Calibri" w:cs="Arial"/>
          <w:lang w:eastAsia="en-US" w:bidi="he-IL"/>
        </w:rPr>
      </w:pPr>
    </w:p>
    <w:p w:rsidR="00EE327D" w:rsidRDefault="00EE327D" w:rsidP="00EE327D">
      <w:pPr>
        <w:pStyle w:val="Heading5"/>
        <w:jc w:val="both"/>
        <w:rPr>
          <w:lang w:eastAsia="en-US" w:bidi="he-IL"/>
        </w:rPr>
      </w:pPr>
      <w:r>
        <w:rPr>
          <w:lang w:eastAsia="en-US" w:bidi="he-IL"/>
        </w:rPr>
        <w:t>Apply share functionality</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In the quiz-summary-view.js file, require the</w:t>
      </w:r>
      <w:r w:rsidR="00EE327D">
        <w:rPr>
          <w:rFonts w:ascii="Calibri" w:eastAsia="Calibri" w:hAnsi="Calibri" w:cs="Arial"/>
          <w:lang w:eastAsia="en-US" w:bidi="he-IL"/>
        </w:rPr>
        <w:t xml:space="preserve"> newly installed plugin</w:t>
      </w:r>
      <w:r w:rsidRPr="001A5062">
        <w:rPr>
          <w:rFonts w:ascii="Calibri" w:eastAsia="Calibri" w:hAnsi="Calibri" w:cs="Arial"/>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roofErr w:type="gramStart"/>
      <w:r w:rsidRPr="001A5062">
        <w:rPr>
          <w:rFonts w:ascii="Consolas" w:eastAsia="Times New Roman" w:hAnsi="Consolas" w:cs="Times New Roman"/>
          <w:i/>
          <w:iCs/>
          <w:color w:val="66D9EF"/>
          <w:sz w:val="18"/>
          <w:szCs w:val="18"/>
          <w:lang w:eastAsia="en-US" w:bidi="he-IL"/>
        </w:rPr>
        <w:t>var</w:t>
      </w:r>
      <w:proofErr w:type="gramEnd"/>
      <w:r w:rsidRPr="001A5062">
        <w:rPr>
          <w:rFonts w:ascii="Consolas" w:eastAsia="Times New Roman" w:hAnsi="Consolas" w:cs="Times New Roman"/>
          <w:color w:val="F8F8F2"/>
          <w:sz w:val="18"/>
          <w:szCs w:val="18"/>
          <w:lang w:eastAsia="en-US" w:bidi="he-IL"/>
        </w:rPr>
        <w:t xml:space="preserve"> socialShare </w:t>
      </w:r>
      <w:r w:rsidRPr="001A5062">
        <w:rPr>
          <w:rFonts w:ascii="Consolas" w:eastAsia="Times New Roman" w:hAnsi="Consolas" w:cs="Times New Roman"/>
          <w:color w:val="F92672"/>
          <w:sz w:val="18"/>
          <w:szCs w:val="18"/>
          <w:lang w:eastAsia="en-US" w:bidi="he-IL"/>
        </w:rPr>
        <w: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require</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"nativescript-social-share"</w:t>
      </w:r>
      <w:r w:rsidRPr="001A5062">
        <w:rPr>
          <w:rFonts w:ascii="Consolas" w:eastAsia="Times New Roman" w:hAnsi="Consolas" w:cs="Times New Roman"/>
          <w:color w:val="F8F8F2"/>
          <w:sz w:val="18"/>
          <w:szCs w:val="18"/>
          <w:lang w:eastAsia="en-US" w:bidi="he-IL"/>
        </w:rPr>
        <w:t>);</w:t>
      </w:r>
    </w:p>
    <w:p w:rsidR="00EE327D" w:rsidRDefault="00EE327D" w:rsidP="00EE327D">
      <w:pPr>
        <w:spacing w:before="0" w:after="160" w:line="259" w:lineRule="auto"/>
        <w:jc w:val="both"/>
        <w:rPr>
          <w:rFonts w:ascii="Calibri" w:eastAsia="Calibri" w:hAnsi="Calibri" w:cs="Arial"/>
          <w:lang w:eastAsia="en-US" w:bidi="he-IL"/>
        </w:rPr>
      </w:pPr>
    </w:p>
    <w:p w:rsidR="00581374" w:rsidRDefault="00581374" w:rsidP="00D80A73">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Get a reference to the view's dataContext through the 'loaded' event of the page, </w:t>
      </w:r>
      <w:r w:rsidR="00CF213A">
        <w:rPr>
          <w:rFonts w:ascii="Calibri" w:eastAsia="Calibri" w:hAnsi="Calibri" w:cs="Arial"/>
          <w:lang w:eastAsia="en-US" w:bidi="he-IL"/>
        </w:rPr>
        <w:t>by creating a variable named 'vm</w:t>
      </w:r>
      <w:r>
        <w:rPr>
          <w:rFonts w:ascii="Calibri" w:eastAsia="Calibri" w:hAnsi="Calibri" w:cs="Arial"/>
          <w:lang w:eastAsia="en-US" w:bidi="he-IL"/>
        </w:rPr>
        <w:t xml:space="preserve">' and adding </w:t>
      </w:r>
      <w:r w:rsidR="00D80A73">
        <w:rPr>
          <w:rFonts w:ascii="Calibri" w:eastAsia="Calibri" w:hAnsi="Calibri" w:cs="Arial"/>
          <w:lang w:eastAsia="en-US" w:bidi="he-IL"/>
        </w:rPr>
        <w:t>the 'summaryViewLoaded' handler</w:t>
      </w:r>
      <w:r>
        <w:rPr>
          <w:rFonts w:ascii="Calibri" w:eastAsia="Calibri" w:hAnsi="Calibri" w:cs="Arial"/>
          <w:lang w:eastAsia="en-US" w:bidi="he-IL"/>
        </w:rPr>
        <w:t xml:space="preserve">: </w:t>
      </w:r>
    </w:p>
    <w:p w:rsid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proofErr w:type="gramStart"/>
      <w:r w:rsidRPr="00581374">
        <w:rPr>
          <w:rFonts w:ascii="Consolas" w:eastAsia="Times New Roman" w:hAnsi="Consolas" w:cs="Times New Roman"/>
          <w:i/>
          <w:iCs/>
          <w:color w:val="66D9EF"/>
          <w:sz w:val="18"/>
          <w:szCs w:val="18"/>
          <w:lang w:eastAsia="en-US" w:bidi="he-IL"/>
        </w:rPr>
        <w:t>var</w:t>
      </w:r>
      <w:proofErr w:type="gramEnd"/>
      <w:r w:rsidRPr="00581374">
        <w:rPr>
          <w:rFonts w:ascii="Consolas" w:eastAsia="Times New Roman" w:hAnsi="Consolas" w:cs="Times New Roman"/>
          <w:color w:val="F8F8F2"/>
          <w:sz w:val="18"/>
          <w:szCs w:val="18"/>
          <w:lang w:eastAsia="en-US" w:bidi="he-IL"/>
        </w:rPr>
        <w:t xml:space="preserve"> vm;</w:t>
      </w:r>
    </w:p>
    <w:p w:rsidR="00D80A73" w:rsidRPr="00581374" w:rsidRDefault="00D80A73"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i/>
          <w:iCs/>
          <w:color w:val="66D9EF"/>
          <w:sz w:val="18"/>
          <w:szCs w:val="18"/>
          <w:lang w:eastAsia="en-US" w:bidi="he-IL"/>
        </w:rPr>
        <w:t>exports</w:t>
      </w:r>
      <w:r w:rsidRPr="00581374">
        <w:rPr>
          <w:rFonts w:ascii="Consolas" w:eastAsia="Times New Roman" w:hAnsi="Consolas" w:cs="Times New Roman"/>
          <w:color w:val="F8F8F2"/>
          <w:sz w:val="18"/>
          <w:szCs w:val="18"/>
          <w:lang w:eastAsia="en-US" w:bidi="he-IL"/>
        </w:rPr>
        <w:t>.</w:t>
      </w:r>
      <w:r w:rsidRPr="00581374">
        <w:rPr>
          <w:rFonts w:ascii="Consolas" w:eastAsia="Times New Roman" w:hAnsi="Consolas" w:cs="Times New Roman"/>
          <w:color w:val="A6E22E"/>
          <w:sz w:val="18"/>
          <w:szCs w:val="18"/>
          <w:lang w:eastAsia="en-US" w:bidi="he-IL"/>
        </w:rPr>
        <w:t>summaryViewLoaded</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i/>
          <w:iCs/>
          <w:color w:val="66D9EF"/>
          <w:sz w:val="18"/>
          <w:szCs w:val="18"/>
          <w:lang w:eastAsia="en-US" w:bidi="he-IL"/>
        </w:rPr>
        <w:t>function</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i/>
          <w:iCs/>
          <w:color w:val="FD971F"/>
          <w:sz w:val="18"/>
          <w:szCs w:val="18"/>
          <w:lang w:eastAsia="en-US" w:bidi="he-IL"/>
        </w:rPr>
        <w:t>args</w:t>
      </w:r>
      <w:r w:rsidRPr="00581374">
        <w:rPr>
          <w:rFonts w:ascii="Consolas" w:eastAsia="Times New Roman" w:hAnsi="Consolas" w:cs="Times New Roman"/>
          <w:color w:val="F8F8F2"/>
          <w:sz w:val="18"/>
          <w:szCs w:val="18"/>
          <w:lang w:eastAsia="en-US" w:bidi="he-IL"/>
        </w:rPr>
        <w:t>) {</w:t>
      </w:r>
    </w:p>
    <w:p w:rsidR="00581374" w:rsidRPr="00581374" w:rsidRDefault="00581374"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 xml:space="preserve">    </w:t>
      </w:r>
      <w:proofErr w:type="gramStart"/>
      <w:r w:rsidR="00D80A73">
        <w:rPr>
          <w:rFonts w:ascii="Consolas" w:eastAsia="Times New Roman" w:hAnsi="Consolas" w:cs="Times New Roman"/>
          <w:i/>
          <w:iCs/>
          <w:color w:val="66D9EF"/>
          <w:sz w:val="18"/>
          <w:szCs w:val="18"/>
          <w:lang w:eastAsia="en-US" w:bidi="he-IL"/>
        </w:rPr>
        <w:t>var</w:t>
      </w:r>
      <w:proofErr w:type="gramEnd"/>
      <w:r w:rsidRPr="00581374">
        <w:rPr>
          <w:rFonts w:ascii="Consolas" w:eastAsia="Times New Roman" w:hAnsi="Consolas" w:cs="Times New Roman"/>
          <w:color w:val="F8F8F2"/>
          <w:sz w:val="18"/>
          <w:szCs w:val="18"/>
          <w:lang w:eastAsia="en-US" w:bidi="he-IL"/>
        </w:rPr>
        <w:t xml:space="preserve"> page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args.object;</w:t>
      </w: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 xml:space="preserve">    </w:t>
      </w:r>
      <w:proofErr w:type="gramStart"/>
      <w:r w:rsidRPr="00581374">
        <w:rPr>
          <w:rFonts w:ascii="Consolas" w:eastAsia="Times New Roman" w:hAnsi="Consolas" w:cs="Times New Roman"/>
          <w:color w:val="F8F8F2"/>
          <w:sz w:val="18"/>
          <w:szCs w:val="18"/>
          <w:lang w:eastAsia="en-US" w:bidi="he-IL"/>
        </w:rPr>
        <w:t>vm</w:t>
      </w:r>
      <w:proofErr w:type="gramEnd"/>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page.bindingContext;</w:t>
      </w: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w:t>
      </w:r>
    </w:p>
    <w:p w:rsidR="00581374" w:rsidRDefault="00581374" w:rsidP="00EE327D">
      <w:pPr>
        <w:spacing w:before="0" w:after="160" w:line="259" w:lineRule="auto"/>
        <w:jc w:val="both"/>
        <w:rPr>
          <w:rFonts w:ascii="Calibri" w:eastAsia="Calibri" w:hAnsi="Calibri" w:cs="Arial"/>
          <w:lang w:eastAsia="en-US" w:bidi="he-IL"/>
        </w:rPr>
      </w:pP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Add the following handler for the tap event</w:t>
      </w:r>
      <w:r w:rsidR="00EE327D">
        <w:rPr>
          <w:rFonts w:ascii="Calibri" w:eastAsia="Calibri" w:hAnsi="Calibri" w:cs="Arial"/>
          <w:lang w:eastAsia="en-US" w:bidi="he-IL"/>
        </w:rPr>
        <w:t xml:space="preserve"> of the icon</w:t>
      </w:r>
      <w:r w:rsidRPr="001A5062">
        <w:rPr>
          <w:rFonts w:ascii="Calibri" w:eastAsia="Calibri" w:hAnsi="Calibri" w:cs="Arial"/>
          <w:lang w:eastAsia="en-US" w:bidi="he-IL"/>
        </w:rPr>
        <w:t xml:space="preserve">: </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i/>
          <w:iCs/>
          <w:color w:val="66D9EF"/>
          <w:sz w:val="18"/>
          <w:szCs w:val="18"/>
          <w:lang w:eastAsia="en-US" w:bidi="he-IL"/>
        </w:rPr>
        <w:t>exports</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A6E22E"/>
          <w:sz w:val="18"/>
          <w:szCs w:val="18"/>
          <w:lang w:eastAsia="en-US" w:bidi="he-IL"/>
        </w:rPr>
        <w:t>shareTapped</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66D9EF"/>
          <w:sz w:val="18"/>
          <w:szCs w:val="18"/>
          <w:lang w:eastAsia="en-US" w:bidi="he-IL"/>
        </w:rPr>
        <w:t>function</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FD971F"/>
          <w:sz w:val="18"/>
          <w:szCs w:val="18"/>
          <w:lang w:eastAsia="en-US" w:bidi="he-IL"/>
        </w:rPr>
        <w:t>args</w:t>
      </w:r>
      <w:r w:rsidRPr="00D80A73">
        <w:rPr>
          <w:rFonts w:ascii="Consolas" w:eastAsia="Times New Roman" w:hAnsi="Consolas" w:cs="Times New Roman"/>
          <w:color w:val="F8F8F2"/>
          <w:sz w:val="18"/>
          <w:szCs w:val="18"/>
          <w:lang w:eastAsia="en-US" w:bidi="he-IL"/>
        </w:rPr>
        <w:t>) {</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i/>
          <w:iCs/>
          <w:color w:val="66D9EF"/>
          <w:sz w:val="18"/>
          <w:szCs w:val="18"/>
          <w:lang w:eastAsia="en-US" w:bidi="he-IL"/>
        </w:rPr>
        <w:t>var</w:t>
      </w:r>
      <w:proofErr w:type="gramEnd"/>
      <w:r w:rsidRPr="00D80A73">
        <w:rPr>
          <w:rFonts w:ascii="Consolas" w:eastAsia="Times New Roman" w:hAnsi="Consolas" w:cs="Times New Roman"/>
          <w:color w:val="F8F8F2"/>
          <w:sz w:val="18"/>
          <w:szCs w:val="18"/>
          <w:lang w:eastAsia="en-US" w:bidi="he-IL"/>
        </w:rPr>
        <w:t xml:space="preserve"> userScore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vm.</w:t>
      </w:r>
      <w:r w:rsidRPr="00D80A73">
        <w:rPr>
          <w:rFonts w:ascii="Consolas" w:eastAsia="Times New Roman" w:hAnsi="Consolas" w:cs="Times New Roman"/>
          <w:color w:val="66D9EF"/>
          <w:sz w:val="18"/>
          <w:szCs w:val="18"/>
          <w:lang w:eastAsia="en-US" w:bidi="he-IL"/>
        </w:rPr>
        <w:t>get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"presentableScore"</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i/>
          <w:iCs/>
          <w:color w:val="66D9EF"/>
          <w:sz w:val="18"/>
          <w:szCs w:val="18"/>
          <w:lang w:eastAsia="en-US" w:bidi="he-IL"/>
        </w:rPr>
        <w:t>var</w:t>
      </w:r>
      <w:proofErr w:type="gramEnd"/>
      <w:r w:rsidRPr="00D80A73">
        <w:rPr>
          <w:rFonts w:ascii="Consolas" w:eastAsia="Times New Roman" w:hAnsi="Consolas" w:cs="Times New Roman"/>
          <w:color w:val="F8F8F2"/>
          <w:sz w:val="18"/>
          <w:szCs w:val="18"/>
          <w:lang w:eastAsia="en-US" w:bidi="he-IL"/>
        </w:rPr>
        <w:t xml:space="preserve"> quizName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vm.</w:t>
      </w:r>
      <w:r w:rsidRPr="00D80A73">
        <w:rPr>
          <w:rFonts w:ascii="Consolas" w:eastAsia="Times New Roman" w:hAnsi="Consolas" w:cs="Times New Roman"/>
          <w:color w:val="66D9EF"/>
          <w:sz w:val="18"/>
          <w:szCs w:val="18"/>
          <w:lang w:eastAsia="en-US" w:bidi="he-IL"/>
        </w:rPr>
        <w:t>get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"name"</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proofErr w:type="gramStart"/>
      <w:r w:rsidRPr="00D80A73">
        <w:rPr>
          <w:rFonts w:ascii="Consolas" w:eastAsia="Times New Roman" w:hAnsi="Consolas" w:cs="Times New Roman"/>
          <w:color w:val="F8F8F2"/>
          <w:sz w:val="18"/>
          <w:szCs w:val="18"/>
          <w:lang w:eastAsia="en-US" w:bidi="he-IL"/>
        </w:rPr>
        <w:t>socialShare.</w:t>
      </w:r>
      <w:r w:rsidRPr="00D80A73">
        <w:rPr>
          <w:rFonts w:ascii="Consolas" w:eastAsia="Times New Roman" w:hAnsi="Consolas" w:cs="Times New Roman"/>
          <w:color w:val="A6E22E"/>
          <w:sz w:val="18"/>
          <w:szCs w:val="18"/>
          <w:lang w:eastAsia="en-US" w:bidi="he-IL"/>
        </w:rPr>
        <w:t>shareText</w:t>
      </w:r>
      <w:r w:rsidRPr="00D80A73">
        <w:rPr>
          <w:rFonts w:ascii="Consolas" w:eastAsia="Times New Roman" w:hAnsi="Consolas" w:cs="Times New Roman"/>
          <w:color w:val="F8F8F2"/>
          <w:sz w:val="18"/>
          <w:szCs w:val="18"/>
          <w:lang w:eastAsia="en-US" w:bidi="he-IL"/>
        </w:rPr>
        <w:t>(</w:t>
      </w:r>
      <w:proofErr w:type="gramEnd"/>
      <w:r w:rsidRPr="00D80A73">
        <w:rPr>
          <w:rFonts w:ascii="Consolas" w:eastAsia="Times New Roman" w:hAnsi="Consolas" w:cs="Times New Roman"/>
          <w:color w:val="E6DB74"/>
          <w:sz w:val="18"/>
          <w:szCs w:val="18"/>
          <w:lang w:eastAsia="en-US" w:bidi="he-IL"/>
        </w:rPr>
        <w:t>"Hi, I just scored "</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userScore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E6DB74"/>
          <w:sz w:val="18"/>
          <w:szCs w:val="18"/>
          <w:lang w:eastAsia="en-US" w:bidi="he-IL"/>
        </w:rPr>
        <w:t>" on the "</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quizName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E6DB74"/>
          <w:sz w:val="18"/>
          <w:szCs w:val="18"/>
          <w:lang w:eastAsia="en-US" w:bidi="he-IL"/>
        </w:rPr>
        <w:t>" quiz in QuizMonkey - the best quiz app ever!"</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w:t>
      </w:r>
    </w:p>
    <w:p w:rsidR="001A5062" w:rsidRDefault="001A5062" w:rsidP="00EE327D">
      <w:pPr>
        <w:spacing w:before="0" w:after="160" w:line="259" w:lineRule="auto"/>
        <w:jc w:val="both"/>
        <w:rPr>
          <w:rFonts w:ascii="Calibri" w:eastAsia="Calibri" w:hAnsi="Calibri" w:cs="Arial"/>
          <w:lang w:eastAsia="en-US" w:bidi="he-IL"/>
        </w:rPr>
      </w:pPr>
    </w:p>
    <w:p w:rsidR="00EE327D" w:rsidRDefault="00EE327D"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lastRenderedPageBreak/>
        <w:t xml:space="preserve">This function extracts the user's score in the quiz and the quiz name, and puts them as part of a text to be socially shared. </w:t>
      </w:r>
    </w:p>
    <w:p w:rsidR="00EE327D" w:rsidRDefault="00EE327D" w:rsidP="00EE327D">
      <w:pPr>
        <w:spacing w:before="0" w:after="160" w:line="259" w:lineRule="auto"/>
        <w:jc w:val="both"/>
        <w:rPr>
          <w:rFonts w:ascii="Calibri" w:eastAsia="Calibri" w:hAnsi="Calibri" w:cs="Arial"/>
          <w:lang w:eastAsia="en-US" w:bidi="he-IL"/>
        </w:rPr>
      </w:pPr>
    </w:p>
    <w:p w:rsidR="00EE327D" w:rsidRPr="00B332E8"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lang w:eastAsia="en-US" w:bidi="he-IL"/>
        </w:rPr>
        <w:t>To see this working,</w:t>
      </w:r>
      <w:r>
        <w:rPr>
          <w:rFonts w:ascii="Calibri" w:eastAsia="Calibri" w:hAnsi="Calibri" w:cs="Arial"/>
          <w:lang w:eastAsia="en-US" w:bidi="he-IL"/>
        </w:rPr>
        <w:t xml:space="preserve"> you may need to run </w:t>
      </w:r>
      <w:r w:rsidRPr="00EE327D">
        <w:rPr>
          <w:rFonts w:ascii="Consolas" w:eastAsia="Calibri" w:hAnsi="Consolas" w:cs="Arial"/>
          <w:highlight w:val="lightGray"/>
          <w:lang w:eastAsia="en-US" w:bidi="he-IL"/>
        </w:rPr>
        <w:t>tns run android/ios</w:t>
      </w:r>
      <w:r>
        <w:rPr>
          <w:rFonts w:ascii="Calibri" w:eastAsia="Calibri" w:hAnsi="Calibri" w:cs="Arial"/>
          <w:lang w:eastAsia="en-US" w:bidi="he-IL"/>
        </w:rPr>
        <w:t xml:space="preserve"> again in the command line, as hot-reloading may have stopped working with the new installation. If you</w:t>
      </w:r>
      <w:r w:rsidRPr="00B332E8">
        <w:rPr>
          <w:rFonts w:ascii="Calibri" w:eastAsia="Calibri" w:hAnsi="Calibri" w:cs="Arial"/>
          <w:lang w:eastAsia="en-US" w:bidi="he-IL"/>
        </w:rPr>
        <w:t xml:space="preserve"> get errors in the build process delete the folder relevant to the OS you're using (Android/iOS) in your 'platforms' folder</w:t>
      </w:r>
      <w:r>
        <w:rPr>
          <w:rFonts w:ascii="Calibri" w:eastAsia="Calibri" w:hAnsi="Calibri" w:cs="Arial"/>
          <w:lang w:eastAsia="en-US" w:bidi="he-IL"/>
        </w:rPr>
        <w:t xml:space="preserve"> and try running again.</w:t>
      </w:r>
    </w:p>
    <w:p w:rsid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 xml:space="preserve">Now, when you </w:t>
      </w:r>
      <w:r w:rsidR="00557D5D">
        <w:rPr>
          <w:rFonts w:ascii="Calibri" w:eastAsia="Calibri" w:hAnsi="Calibri" w:cs="Arial"/>
          <w:lang w:eastAsia="en-US" w:bidi="he-IL"/>
        </w:rPr>
        <w:t>tap</w:t>
      </w:r>
      <w:r w:rsidRPr="001A5062">
        <w:rPr>
          <w:rFonts w:ascii="Calibri" w:eastAsia="Calibri" w:hAnsi="Calibri" w:cs="Arial"/>
          <w:lang w:eastAsia="en-US" w:bidi="he-IL"/>
        </w:rPr>
        <w:t xml:space="preserve"> the share image, you'll get to choose with which app you'll want to share your 'shareText' and continue to sharing </w:t>
      </w:r>
      <w:r w:rsidR="00557D5D">
        <w:rPr>
          <w:rFonts w:ascii="Calibri" w:eastAsia="Calibri" w:hAnsi="Calibri" w:cs="Arial"/>
          <w:lang w:eastAsia="en-US" w:bidi="he-IL"/>
        </w:rPr>
        <w:t>using it</w:t>
      </w:r>
      <w:r w:rsidRPr="001A5062">
        <w:rPr>
          <w:rFonts w:ascii="Calibri" w:eastAsia="Calibri" w:hAnsi="Calibri" w:cs="Arial"/>
          <w:lang w:eastAsia="en-US" w:bidi="he-IL"/>
        </w:rPr>
        <w:t xml:space="preserve">. </w:t>
      </w:r>
    </w:p>
    <w:p w:rsidR="00DC2B1E"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noProof/>
          <w:lang w:eastAsia="en-US" w:bidi="he-IL"/>
        </w:rPr>
        <w:drawing>
          <wp:inline distT="0" distB="0" distL="0" distR="0" wp14:anchorId="2BDE69B6" wp14:editId="659EC98D">
            <wp:extent cx="2057687" cy="36581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687" cy="3658111"/>
                    </a:xfrm>
                    <a:prstGeom prst="rect">
                      <a:avLst/>
                    </a:prstGeom>
                  </pic:spPr>
                </pic:pic>
              </a:graphicData>
            </a:graphic>
          </wp:inline>
        </w:drawing>
      </w:r>
      <w:r>
        <w:rPr>
          <w:rFonts w:ascii="Calibri" w:eastAsia="Calibri" w:hAnsi="Calibri" w:cs="Arial"/>
          <w:lang w:eastAsia="en-US" w:bidi="he-IL"/>
        </w:rPr>
        <w:t xml:space="preserve">  </w:t>
      </w:r>
      <w:r w:rsidRPr="00EE327D">
        <w:rPr>
          <w:rFonts w:ascii="Calibri" w:eastAsia="Calibri" w:hAnsi="Calibri" w:cs="Arial"/>
          <w:noProof/>
          <w:lang w:eastAsia="en-US" w:bidi="he-IL"/>
        </w:rPr>
        <w:drawing>
          <wp:inline distT="0" distB="0" distL="0" distR="0" wp14:anchorId="7D058B91" wp14:editId="12B211E3">
            <wp:extent cx="2057687" cy="3658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687" cy="3658111"/>
                    </a:xfrm>
                    <a:prstGeom prst="rect">
                      <a:avLst/>
                    </a:prstGeom>
                  </pic:spPr>
                </pic:pic>
              </a:graphicData>
            </a:graphic>
          </wp:inline>
        </w:drawing>
      </w:r>
    </w:p>
    <w:p w:rsidR="00EE327D" w:rsidRPr="006B7783" w:rsidRDefault="00EE327D" w:rsidP="00EE327D">
      <w:pPr>
        <w:pStyle w:val="Heading1"/>
      </w:pPr>
      <w:r>
        <w:t>wrap-up: navigate back to the quiz-list</w:t>
      </w:r>
    </w:p>
    <w:p w:rsidR="00EE327D" w:rsidRDefault="006C4AAF" w:rsidP="0062757E">
      <w:r>
        <w:t>Finally, here, you'll just add a button that will navigate the user back to the quiz-list. In it</w:t>
      </w:r>
      <w:r w:rsidR="0062757E">
        <w:t xml:space="preserve"> the </w:t>
      </w:r>
      <w:r>
        <w:t>quizzes will be re-loaded and</w:t>
      </w:r>
      <w:r w:rsidR="0062757E">
        <w:t xml:space="preserve"> if the app is connected to a server </w:t>
      </w:r>
      <w:r>
        <w:t>the</w:t>
      </w:r>
      <w:r w:rsidR="0062757E">
        <w:t xml:space="preserve"> user will </w:t>
      </w:r>
      <w:r>
        <w:t xml:space="preserve">be able to see an updated average score for the </w:t>
      </w:r>
      <w:r w:rsidR="0062757E">
        <w:t>quiz they just took</w:t>
      </w:r>
      <w:r>
        <w:t xml:space="preserve">. </w:t>
      </w:r>
    </w:p>
    <w:p w:rsidR="00EE327D" w:rsidRDefault="00EE327D" w:rsidP="00EE327D">
      <w:r>
        <w:t xml:space="preserve">In the quiz-summary-view.js file, require the navigation module: </w:t>
      </w:r>
    </w:p>
    <w:p w:rsidR="00EE327D" w:rsidRPr="00F952A2" w:rsidRDefault="00EE327D" w:rsidP="00EE327D">
      <w:pPr>
        <w:shd w:val="clear" w:color="auto" w:fill="272822"/>
        <w:spacing w:after="0" w:line="285" w:lineRule="atLeast"/>
        <w:rPr>
          <w:rFonts w:ascii="Consolas" w:eastAsia="Times New Roman" w:hAnsi="Consolas" w:cs="Times New Roman"/>
          <w:color w:val="F8F8F2"/>
          <w:sz w:val="18"/>
          <w:szCs w:val="18"/>
        </w:rPr>
      </w:pPr>
      <w:proofErr w:type="gramStart"/>
      <w:r w:rsidRPr="00F952A2">
        <w:rPr>
          <w:rFonts w:ascii="Consolas" w:eastAsia="Times New Roman" w:hAnsi="Consolas" w:cs="Times New Roman"/>
          <w:i/>
          <w:iCs/>
          <w:color w:val="66D9EF"/>
          <w:sz w:val="18"/>
          <w:szCs w:val="18"/>
        </w:rPr>
        <w:t>var</w:t>
      </w:r>
      <w:proofErr w:type="gramEnd"/>
      <w:r w:rsidRPr="00F952A2">
        <w:rPr>
          <w:rFonts w:ascii="Consolas" w:eastAsia="Times New Roman" w:hAnsi="Consolas" w:cs="Times New Roman"/>
          <w:color w:val="F8F8F2"/>
          <w:sz w:val="18"/>
          <w:szCs w:val="18"/>
        </w:rPr>
        <w:t xml:space="preserve"> navigationModule </w:t>
      </w:r>
      <w:r w:rsidRPr="00F952A2">
        <w:rPr>
          <w:rFonts w:ascii="Consolas" w:eastAsia="Times New Roman" w:hAnsi="Consolas" w:cs="Times New Roman"/>
          <w:color w:val="F92672"/>
          <w:sz w:val="18"/>
          <w:szCs w:val="18"/>
        </w:rPr>
        <w:t>=</w:t>
      </w:r>
      <w:r w:rsidRPr="00F952A2">
        <w:rPr>
          <w:rFonts w:ascii="Consolas" w:eastAsia="Times New Roman" w:hAnsi="Consolas" w:cs="Times New Roman"/>
          <w:color w:val="F8F8F2"/>
          <w:sz w:val="18"/>
          <w:szCs w:val="18"/>
        </w:rPr>
        <w:t xml:space="preserve"> </w:t>
      </w:r>
      <w:r w:rsidRPr="00F952A2">
        <w:rPr>
          <w:rFonts w:ascii="Consolas" w:eastAsia="Times New Roman" w:hAnsi="Consolas" w:cs="Times New Roman"/>
          <w:color w:val="66D9EF"/>
          <w:sz w:val="18"/>
          <w:szCs w:val="18"/>
        </w:rPr>
        <w:t>require</w:t>
      </w:r>
      <w:r w:rsidRPr="00F952A2">
        <w:rPr>
          <w:rFonts w:ascii="Consolas" w:eastAsia="Times New Roman" w:hAnsi="Consolas" w:cs="Times New Roman"/>
          <w:color w:val="F8F8F2"/>
          <w:sz w:val="18"/>
          <w:szCs w:val="18"/>
        </w:rPr>
        <w:t>(</w:t>
      </w:r>
      <w:r w:rsidRPr="00F952A2">
        <w:rPr>
          <w:rFonts w:ascii="Consolas" w:eastAsia="Times New Roman" w:hAnsi="Consolas" w:cs="Times New Roman"/>
          <w:color w:val="E6DB74"/>
          <w:sz w:val="18"/>
          <w:szCs w:val="18"/>
        </w:rPr>
        <w:t>"../../shared/navigation"</w:t>
      </w:r>
      <w:r w:rsidRPr="00F952A2">
        <w:rPr>
          <w:rFonts w:ascii="Consolas" w:eastAsia="Times New Roman" w:hAnsi="Consolas" w:cs="Times New Roman"/>
          <w:color w:val="F8F8F2"/>
          <w:sz w:val="18"/>
          <w:szCs w:val="18"/>
        </w:rPr>
        <w:t>);</w:t>
      </w:r>
    </w:p>
    <w:p w:rsidR="00EE327D" w:rsidRDefault="00EE327D" w:rsidP="00EE327D">
      <w:r>
        <w:t xml:space="preserve">Add this tap event handler: </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i/>
          <w:iCs/>
          <w:color w:val="66D9EF"/>
          <w:sz w:val="18"/>
          <w:szCs w:val="18"/>
          <w:lang w:eastAsia="en-US" w:bidi="he-IL"/>
        </w:rPr>
        <w:t>exports</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A6E22E"/>
          <w:sz w:val="18"/>
          <w:szCs w:val="18"/>
          <w:lang w:eastAsia="en-US" w:bidi="he-IL"/>
        </w:rPr>
        <w:t>backToQuizListTapped</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F92672"/>
          <w:sz w:val="18"/>
          <w:szCs w:val="18"/>
          <w:lang w:eastAsia="en-US" w:bidi="he-IL"/>
        </w:rPr>
        <w:t>=</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i/>
          <w:iCs/>
          <w:color w:val="66D9EF"/>
          <w:sz w:val="18"/>
          <w:szCs w:val="18"/>
          <w:lang w:eastAsia="en-US" w:bidi="he-IL"/>
        </w:rPr>
        <w:t>function</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i/>
          <w:iCs/>
          <w:color w:val="FD971F"/>
          <w:sz w:val="18"/>
          <w:szCs w:val="18"/>
          <w:lang w:eastAsia="en-US" w:bidi="he-IL"/>
        </w:rPr>
        <w:t>args</w:t>
      </w:r>
      <w:r w:rsidRPr="006C4AAF">
        <w:rPr>
          <w:rFonts w:ascii="Consolas" w:eastAsia="Times New Roman" w:hAnsi="Consolas" w:cs="Times New Roman"/>
          <w:color w:val="F8F8F2"/>
          <w:sz w:val="18"/>
          <w:szCs w:val="18"/>
          <w:lang w:eastAsia="en-US" w:bidi="he-IL"/>
        </w:rPr>
        <w:t>) {</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F8F8F2"/>
          <w:sz w:val="18"/>
          <w:szCs w:val="18"/>
          <w:lang w:eastAsia="en-US" w:bidi="he-IL"/>
        </w:rPr>
        <w:t>navigationModule.</w:t>
      </w:r>
      <w:r w:rsidRPr="006C4AAF">
        <w:rPr>
          <w:rFonts w:ascii="Consolas" w:eastAsia="Times New Roman" w:hAnsi="Consolas" w:cs="Times New Roman"/>
          <w:color w:val="A6E22E"/>
          <w:sz w:val="18"/>
          <w:szCs w:val="18"/>
          <w:lang w:eastAsia="en-US" w:bidi="he-IL"/>
        </w:rPr>
        <w:t>goToQuizList</w:t>
      </w:r>
      <w:r w:rsidRPr="006C4AAF">
        <w:rPr>
          <w:rFonts w:ascii="Consolas" w:eastAsia="Times New Roman" w:hAnsi="Consolas" w:cs="Times New Roman"/>
          <w:color w:val="F8F8F2"/>
          <w:sz w:val="18"/>
          <w:szCs w:val="18"/>
          <w:lang w:eastAsia="en-US" w:bidi="he-IL"/>
        </w:rPr>
        <w:t>(</w:t>
      </w:r>
      <w:proofErr w:type="gramEnd"/>
      <w:r w:rsidRPr="006C4AAF">
        <w:rPr>
          <w:rFonts w:ascii="Consolas" w:eastAsia="Times New Roman" w:hAnsi="Consolas" w:cs="Times New Roman"/>
          <w:color w:val="F8F8F2"/>
          <w:sz w:val="18"/>
          <w:szCs w:val="18"/>
          <w:lang w:eastAsia="en-US" w:bidi="he-IL"/>
        </w:rPr>
        <w:t>);</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w:t>
      </w:r>
    </w:p>
    <w:p w:rsidR="00EE327D" w:rsidRDefault="00EE327D" w:rsidP="00EE327D">
      <w:r>
        <w:lastRenderedPageBreak/>
        <w:t xml:space="preserve">Now add a button with this handler listed as its tap event to the .xml file, inside the GridLayout: </w:t>
      </w:r>
    </w:p>
    <w:p w:rsidR="006C4AAF" w:rsidRPr="006C4AAF" w:rsidRDefault="006C4AAF" w:rsidP="00ED4279">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&lt;</w:t>
      </w:r>
      <w:r w:rsidRPr="006C4AAF">
        <w:rPr>
          <w:rFonts w:ascii="Consolas" w:eastAsia="Times New Roman" w:hAnsi="Consolas" w:cs="Times New Roman"/>
          <w:color w:val="F92672"/>
          <w:sz w:val="18"/>
          <w:szCs w:val="18"/>
          <w:lang w:eastAsia="en-US" w:bidi="he-IL"/>
        </w:rPr>
        <w:t>Button</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A6E22E"/>
          <w:sz w:val="18"/>
          <w:szCs w:val="18"/>
          <w:lang w:eastAsia="en-US" w:bidi="he-IL"/>
        </w:rPr>
        <w:t>text</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w:t>
      </w:r>
      <w:r w:rsidR="00ED4279">
        <w:rPr>
          <w:rFonts w:ascii="Consolas" w:eastAsia="Times New Roman" w:hAnsi="Consolas" w:cs="Times New Roman"/>
          <w:color w:val="E6DB74"/>
          <w:sz w:val="18"/>
          <w:szCs w:val="18"/>
          <w:lang w:eastAsia="en-US" w:bidi="he-IL"/>
        </w:rPr>
        <w:t>choose another quiz</w:t>
      </w:r>
      <w:r w:rsidRPr="006C4AAF">
        <w:rPr>
          <w:rFonts w:ascii="Consolas" w:eastAsia="Times New Roman" w:hAnsi="Consolas" w:cs="Times New Roman"/>
          <w:color w:val="E6DB74"/>
          <w:sz w:val="18"/>
          <w:szCs w:val="18"/>
          <w:lang w:eastAsia="en-US" w:bidi="he-IL"/>
        </w:rPr>
        <w:t>"</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tap</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"backToQuizListTapped"</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class</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"navigationButton"</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proofErr w:type="gramStart"/>
      <w:r w:rsidRPr="006C4AAF">
        <w:rPr>
          <w:rFonts w:ascii="Consolas" w:eastAsia="Times New Roman" w:hAnsi="Consolas" w:cs="Times New Roman"/>
          <w:color w:val="A6E22E"/>
          <w:sz w:val="18"/>
          <w:szCs w:val="18"/>
          <w:lang w:eastAsia="en-US" w:bidi="he-IL"/>
        </w:rPr>
        <w:t>row</w:t>
      </w:r>
      <w:proofErr w:type="gramEnd"/>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"5"</w:t>
      </w:r>
      <w:r w:rsidRPr="006C4AAF">
        <w:rPr>
          <w:rFonts w:ascii="Consolas" w:eastAsia="Times New Roman" w:hAnsi="Consolas" w:cs="Times New Roman"/>
          <w:color w:val="F8F8F2"/>
          <w:sz w:val="18"/>
          <w:szCs w:val="18"/>
          <w:lang w:eastAsia="en-US" w:bidi="he-IL"/>
        </w:rPr>
        <w:t>/&gt;</w:t>
      </w:r>
    </w:p>
    <w:p w:rsidR="004E62B7" w:rsidRDefault="00196D55" w:rsidP="004E62B7">
      <w:r>
        <w:t>By tapping on the new button, you can now safely navigate back to the quiz-list at the end of each quiz:</w:t>
      </w:r>
    </w:p>
    <w:p w:rsidR="00196D55" w:rsidRPr="004E62B7" w:rsidRDefault="00ED4279" w:rsidP="004E62B7">
      <w:r w:rsidRPr="00ED4279">
        <w:rPr>
          <w:noProof/>
          <w:lang w:eastAsia="en-US" w:bidi="he-IL"/>
        </w:rPr>
        <w:drawing>
          <wp:inline distT="0" distB="0" distL="0" distR="0" wp14:anchorId="68E3D135" wp14:editId="0758CF71">
            <wp:extent cx="2057687" cy="36581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687" cy="3658111"/>
                    </a:xfrm>
                    <a:prstGeom prst="rect">
                      <a:avLst/>
                    </a:prstGeom>
                  </pic:spPr>
                </pic:pic>
              </a:graphicData>
            </a:graphic>
          </wp:inline>
        </w:drawing>
      </w:r>
    </w:p>
    <w:sectPr w:rsidR="00196D55" w:rsidRPr="004E62B7" w:rsidSect="00AE7EE6">
      <w:footerReference w:type="default" r:id="rId52"/>
      <w:footerReference w:type="first" r:id="rId5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F51" w:rsidRDefault="00B62F51">
      <w:pPr>
        <w:spacing w:after="0" w:line="240" w:lineRule="auto"/>
      </w:pPr>
      <w:r>
        <w:separator/>
      </w:r>
    </w:p>
  </w:endnote>
  <w:endnote w:type="continuationSeparator" w:id="0">
    <w:p w:rsidR="00B62F51" w:rsidRDefault="00B62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6381395"/>
      <w:docPartObj>
        <w:docPartGallery w:val="Page Numbers (Bottom of Page)"/>
        <w:docPartUnique/>
      </w:docPartObj>
    </w:sdtPr>
    <w:sdtContent>
      <w:p w:rsidR="00E27E58" w:rsidRDefault="00E27E58">
        <w:pPr>
          <w:pStyle w:val="Footer"/>
          <w:jc w:val="center"/>
        </w:pPr>
        <w:r>
          <w:fldChar w:fldCharType="begin"/>
        </w:r>
        <w:r>
          <w:instrText xml:space="preserve"> PAGE   \* MERGEFORMAT </w:instrText>
        </w:r>
        <w:r>
          <w:fldChar w:fldCharType="separate"/>
        </w:r>
        <w:r w:rsidR="00575ED7">
          <w:rPr>
            <w:noProof/>
          </w:rPr>
          <w:t>29</w:t>
        </w:r>
        <w:r>
          <w:rPr>
            <w:noProof/>
          </w:rPr>
          <w:fldChar w:fldCharType="end"/>
        </w:r>
      </w:p>
    </w:sdtContent>
  </w:sdt>
  <w:p w:rsidR="00E27E58" w:rsidRDefault="00E27E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477135"/>
      <w:docPartObj>
        <w:docPartGallery w:val="Page Numbers (Bottom of Page)"/>
        <w:docPartUnique/>
      </w:docPartObj>
    </w:sdtPr>
    <w:sdtContent>
      <w:p w:rsidR="00E27E58" w:rsidRDefault="00E27E5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27E58" w:rsidRDefault="00E27E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F51" w:rsidRDefault="00B62F51">
      <w:pPr>
        <w:spacing w:after="0" w:line="240" w:lineRule="auto"/>
      </w:pPr>
      <w:r>
        <w:separator/>
      </w:r>
    </w:p>
  </w:footnote>
  <w:footnote w:type="continuationSeparator" w:id="0">
    <w:p w:rsidR="00B62F51" w:rsidRDefault="00B62F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7385"/>
    <w:multiLevelType w:val="hybridMultilevel"/>
    <w:tmpl w:val="2FEE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51066"/>
    <w:multiLevelType w:val="hybridMultilevel"/>
    <w:tmpl w:val="9FE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3C22C3"/>
    <w:multiLevelType w:val="hybridMultilevel"/>
    <w:tmpl w:val="AC386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61DBD"/>
    <w:multiLevelType w:val="hybridMultilevel"/>
    <w:tmpl w:val="03C6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906E2B"/>
    <w:multiLevelType w:val="hybridMultilevel"/>
    <w:tmpl w:val="91F0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7539DA"/>
    <w:multiLevelType w:val="hybridMultilevel"/>
    <w:tmpl w:val="34728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0"/>
  </w:num>
  <w:num w:numId="3">
    <w:abstractNumId w:val="17"/>
  </w:num>
  <w:num w:numId="4">
    <w:abstractNumId w:val="13"/>
  </w:num>
  <w:num w:numId="5">
    <w:abstractNumId w:val="21"/>
  </w:num>
  <w:num w:numId="6">
    <w:abstractNumId w:val="22"/>
  </w:num>
  <w:num w:numId="7">
    <w:abstractNumId w:val="20"/>
  </w:num>
  <w:num w:numId="8">
    <w:abstractNumId w:val="2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4"/>
  </w:num>
  <w:num w:numId="21">
    <w:abstractNumId w:val="19"/>
  </w:num>
  <w:num w:numId="22">
    <w:abstractNumId w:val="12"/>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B07"/>
    <w:rsid w:val="000D5A4D"/>
    <w:rsid w:val="000F12B3"/>
    <w:rsid w:val="0013706D"/>
    <w:rsid w:val="00194DF6"/>
    <w:rsid w:val="00196D55"/>
    <w:rsid w:val="001A5062"/>
    <w:rsid w:val="001B1444"/>
    <w:rsid w:val="001B27E5"/>
    <w:rsid w:val="001F6378"/>
    <w:rsid w:val="001F7ACE"/>
    <w:rsid w:val="002278AF"/>
    <w:rsid w:val="002B16CB"/>
    <w:rsid w:val="002E642D"/>
    <w:rsid w:val="0031638C"/>
    <w:rsid w:val="00332D47"/>
    <w:rsid w:val="003949DB"/>
    <w:rsid w:val="003A0E53"/>
    <w:rsid w:val="003B5AFF"/>
    <w:rsid w:val="003D73DE"/>
    <w:rsid w:val="003F10CD"/>
    <w:rsid w:val="00414841"/>
    <w:rsid w:val="00423A67"/>
    <w:rsid w:val="00444B4A"/>
    <w:rsid w:val="00462B07"/>
    <w:rsid w:val="004C65D4"/>
    <w:rsid w:val="004D1919"/>
    <w:rsid w:val="004D2166"/>
    <w:rsid w:val="004E1AED"/>
    <w:rsid w:val="004E62B7"/>
    <w:rsid w:val="00506357"/>
    <w:rsid w:val="00534EAA"/>
    <w:rsid w:val="00557D5D"/>
    <w:rsid w:val="00575ED7"/>
    <w:rsid w:val="00581374"/>
    <w:rsid w:val="005A7E74"/>
    <w:rsid w:val="005C12A5"/>
    <w:rsid w:val="0060295C"/>
    <w:rsid w:val="00610F81"/>
    <w:rsid w:val="0062757E"/>
    <w:rsid w:val="006370FF"/>
    <w:rsid w:val="00692D3B"/>
    <w:rsid w:val="006B10A2"/>
    <w:rsid w:val="006B44DE"/>
    <w:rsid w:val="006C4AAF"/>
    <w:rsid w:val="007C400E"/>
    <w:rsid w:val="00805147"/>
    <w:rsid w:val="00821280"/>
    <w:rsid w:val="00826C54"/>
    <w:rsid w:val="00840589"/>
    <w:rsid w:val="00860CAD"/>
    <w:rsid w:val="00874CD1"/>
    <w:rsid w:val="008C4D32"/>
    <w:rsid w:val="00904252"/>
    <w:rsid w:val="0091452B"/>
    <w:rsid w:val="0096033B"/>
    <w:rsid w:val="009823DC"/>
    <w:rsid w:val="009958B2"/>
    <w:rsid w:val="009C1635"/>
    <w:rsid w:val="00A1310C"/>
    <w:rsid w:val="00A16C88"/>
    <w:rsid w:val="00A83B52"/>
    <w:rsid w:val="00AD1383"/>
    <w:rsid w:val="00AE7EE6"/>
    <w:rsid w:val="00B32DA3"/>
    <w:rsid w:val="00B332E8"/>
    <w:rsid w:val="00B4642B"/>
    <w:rsid w:val="00B62F51"/>
    <w:rsid w:val="00B82CE9"/>
    <w:rsid w:val="00BA72CD"/>
    <w:rsid w:val="00BD5E65"/>
    <w:rsid w:val="00BE19A1"/>
    <w:rsid w:val="00C019C1"/>
    <w:rsid w:val="00C17E17"/>
    <w:rsid w:val="00CC75A8"/>
    <w:rsid w:val="00CF213A"/>
    <w:rsid w:val="00D104D8"/>
    <w:rsid w:val="00D4206F"/>
    <w:rsid w:val="00D47A97"/>
    <w:rsid w:val="00D55641"/>
    <w:rsid w:val="00D6070C"/>
    <w:rsid w:val="00D6474F"/>
    <w:rsid w:val="00D80A73"/>
    <w:rsid w:val="00D979E1"/>
    <w:rsid w:val="00DC2B1E"/>
    <w:rsid w:val="00DD26F3"/>
    <w:rsid w:val="00DF3694"/>
    <w:rsid w:val="00DF4C0B"/>
    <w:rsid w:val="00E1634E"/>
    <w:rsid w:val="00E27E58"/>
    <w:rsid w:val="00E36C99"/>
    <w:rsid w:val="00ED4279"/>
    <w:rsid w:val="00EE327D"/>
    <w:rsid w:val="00F200AA"/>
    <w:rsid w:val="00F3264D"/>
    <w:rsid w:val="00F33189"/>
    <w:rsid w:val="00F45D41"/>
    <w:rsid w:val="00F64DF7"/>
    <w:rsid w:val="00F744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915433-54E4-45C3-BEC4-7BD8EA8D1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104D8"/>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before="240" w:after="12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104D8"/>
    <w:pPr>
      <w:pBdr>
        <w:top w:val="single" w:sz="6" w:space="2" w:color="099BDD" w:themeColor="text2"/>
      </w:pBdr>
      <w:spacing w:before="420" w:after="12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104D8"/>
    <w:pPr>
      <w:pBdr>
        <w:bottom w:val="single" w:sz="6" w:space="1" w:color="099BDD" w:themeColor="text2"/>
      </w:pBdr>
      <w:spacing w:before="320" w:after="12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4D8"/>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D104D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D104D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1B1444"/>
    <w:rPr>
      <w:color w:val="005DBA" w:themeColor="hyperlink"/>
      <w:u w:val="single"/>
    </w:rPr>
  </w:style>
  <w:style w:type="paragraph" w:styleId="ListParagraph">
    <w:name w:val="List Paragraph"/>
    <w:basedOn w:val="Normal"/>
    <w:uiPriority w:val="34"/>
    <w:qFormat/>
    <w:rsid w:val="001B1444"/>
    <w:pPr>
      <w:bidi/>
      <w:spacing w:before="0" w:after="160" w:line="259" w:lineRule="auto"/>
      <w:ind w:left="720"/>
      <w:contextualSpacing/>
    </w:pPr>
    <w:rPr>
      <w:rFonts w:eastAsiaTheme="minorHAnsi"/>
      <w:lang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5489">
      <w:bodyDiv w:val="1"/>
      <w:marLeft w:val="0"/>
      <w:marRight w:val="0"/>
      <w:marTop w:val="0"/>
      <w:marBottom w:val="0"/>
      <w:divBdr>
        <w:top w:val="none" w:sz="0" w:space="0" w:color="auto"/>
        <w:left w:val="none" w:sz="0" w:space="0" w:color="auto"/>
        <w:bottom w:val="none" w:sz="0" w:space="0" w:color="auto"/>
        <w:right w:val="none" w:sz="0" w:space="0" w:color="auto"/>
      </w:divBdr>
      <w:divsChild>
        <w:div w:id="459997421">
          <w:marLeft w:val="0"/>
          <w:marRight w:val="0"/>
          <w:marTop w:val="0"/>
          <w:marBottom w:val="0"/>
          <w:divBdr>
            <w:top w:val="none" w:sz="0" w:space="0" w:color="auto"/>
            <w:left w:val="none" w:sz="0" w:space="0" w:color="auto"/>
            <w:bottom w:val="none" w:sz="0" w:space="0" w:color="auto"/>
            <w:right w:val="none" w:sz="0" w:space="0" w:color="auto"/>
          </w:divBdr>
          <w:divsChild>
            <w:div w:id="862981045">
              <w:marLeft w:val="0"/>
              <w:marRight w:val="0"/>
              <w:marTop w:val="0"/>
              <w:marBottom w:val="0"/>
              <w:divBdr>
                <w:top w:val="none" w:sz="0" w:space="0" w:color="auto"/>
                <w:left w:val="none" w:sz="0" w:space="0" w:color="auto"/>
                <w:bottom w:val="none" w:sz="0" w:space="0" w:color="auto"/>
                <w:right w:val="none" w:sz="0" w:space="0" w:color="auto"/>
              </w:divBdr>
            </w:div>
            <w:div w:id="494420152">
              <w:marLeft w:val="0"/>
              <w:marRight w:val="0"/>
              <w:marTop w:val="0"/>
              <w:marBottom w:val="0"/>
              <w:divBdr>
                <w:top w:val="none" w:sz="0" w:space="0" w:color="auto"/>
                <w:left w:val="none" w:sz="0" w:space="0" w:color="auto"/>
                <w:bottom w:val="none" w:sz="0" w:space="0" w:color="auto"/>
                <w:right w:val="none" w:sz="0" w:space="0" w:color="auto"/>
              </w:divBdr>
            </w:div>
            <w:div w:id="1840348485">
              <w:marLeft w:val="0"/>
              <w:marRight w:val="0"/>
              <w:marTop w:val="0"/>
              <w:marBottom w:val="0"/>
              <w:divBdr>
                <w:top w:val="none" w:sz="0" w:space="0" w:color="auto"/>
                <w:left w:val="none" w:sz="0" w:space="0" w:color="auto"/>
                <w:bottom w:val="none" w:sz="0" w:space="0" w:color="auto"/>
                <w:right w:val="none" w:sz="0" w:space="0" w:color="auto"/>
              </w:divBdr>
            </w:div>
            <w:div w:id="1917280080">
              <w:marLeft w:val="0"/>
              <w:marRight w:val="0"/>
              <w:marTop w:val="0"/>
              <w:marBottom w:val="0"/>
              <w:divBdr>
                <w:top w:val="none" w:sz="0" w:space="0" w:color="auto"/>
                <w:left w:val="none" w:sz="0" w:space="0" w:color="auto"/>
                <w:bottom w:val="none" w:sz="0" w:space="0" w:color="auto"/>
                <w:right w:val="none" w:sz="0" w:space="0" w:color="auto"/>
              </w:divBdr>
            </w:div>
            <w:div w:id="928730813">
              <w:marLeft w:val="0"/>
              <w:marRight w:val="0"/>
              <w:marTop w:val="0"/>
              <w:marBottom w:val="0"/>
              <w:divBdr>
                <w:top w:val="none" w:sz="0" w:space="0" w:color="auto"/>
                <w:left w:val="none" w:sz="0" w:space="0" w:color="auto"/>
                <w:bottom w:val="none" w:sz="0" w:space="0" w:color="auto"/>
                <w:right w:val="none" w:sz="0" w:space="0" w:color="auto"/>
              </w:divBdr>
            </w:div>
            <w:div w:id="9388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9135641">
      <w:bodyDiv w:val="1"/>
      <w:marLeft w:val="0"/>
      <w:marRight w:val="0"/>
      <w:marTop w:val="0"/>
      <w:marBottom w:val="0"/>
      <w:divBdr>
        <w:top w:val="none" w:sz="0" w:space="0" w:color="auto"/>
        <w:left w:val="none" w:sz="0" w:space="0" w:color="auto"/>
        <w:bottom w:val="none" w:sz="0" w:space="0" w:color="auto"/>
        <w:right w:val="none" w:sz="0" w:space="0" w:color="auto"/>
      </w:divBdr>
      <w:divsChild>
        <w:div w:id="1966303079">
          <w:marLeft w:val="0"/>
          <w:marRight w:val="0"/>
          <w:marTop w:val="0"/>
          <w:marBottom w:val="0"/>
          <w:divBdr>
            <w:top w:val="none" w:sz="0" w:space="0" w:color="auto"/>
            <w:left w:val="none" w:sz="0" w:space="0" w:color="auto"/>
            <w:bottom w:val="none" w:sz="0" w:space="0" w:color="auto"/>
            <w:right w:val="none" w:sz="0" w:space="0" w:color="auto"/>
          </w:divBdr>
          <w:divsChild>
            <w:div w:id="1559629372">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3144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561">
      <w:bodyDiv w:val="1"/>
      <w:marLeft w:val="0"/>
      <w:marRight w:val="0"/>
      <w:marTop w:val="0"/>
      <w:marBottom w:val="0"/>
      <w:divBdr>
        <w:top w:val="none" w:sz="0" w:space="0" w:color="auto"/>
        <w:left w:val="none" w:sz="0" w:space="0" w:color="auto"/>
        <w:bottom w:val="none" w:sz="0" w:space="0" w:color="auto"/>
        <w:right w:val="none" w:sz="0" w:space="0" w:color="auto"/>
      </w:divBdr>
      <w:divsChild>
        <w:div w:id="18628419">
          <w:marLeft w:val="0"/>
          <w:marRight w:val="0"/>
          <w:marTop w:val="0"/>
          <w:marBottom w:val="0"/>
          <w:divBdr>
            <w:top w:val="none" w:sz="0" w:space="0" w:color="auto"/>
            <w:left w:val="none" w:sz="0" w:space="0" w:color="auto"/>
            <w:bottom w:val="none" w:sz="0" w:space="0" w:color="auto"/>
            <w:right w:val="none" w:sz="0" w:space="0" w:color="auto"/>
          </w:divBdr>
          <w:divsChild>
            <w:div w:id="20967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569">
      <w:bodyDiv w:val="1"/>
      <w:marLeft w:val="0"/>
      <w:marRight w:val="0"/>
      <w:marTop w:val="0"/>
      <w:marBottom w:val="0"/>
      <w:divBdr>
        <w:top w:val="none" w:sz="0" w:space="0" w:color="auto"/>
        <w:left w:val="none" w:sz="0" w:space="0" w:color="auto"/>
        <w:bottom w:val="none" w:sz="0" w:space="0" w:color="auto"/>
        <w:right w:val="none" w:sz="0" w:space="0" w:color="auto"/>
      </w:divBdr>
      <w:divsChild>
        <w:div w:id="479537935">
          <w:marLeft w:val="0"/>
          <w:marRight w:val="0"/>
          <w:marTop w:val="0"/>
          <w:marBottom w:val="0"/>
          <w:divBdr>
            <w:top w:val="none" w:sz="0" w:space="0" w:color="auto"/>
            <w:left w:val="none" w:sz="0" w:space="0" w:color="auto"/>
            <w:bottom w:val="none" w:sz="0" w:space="0" w:color="auto"/>
            <w:right w:val="none" w:sz="0" w:space="0" w:color="auto"/>
          </w:divBdr>
          <w:divsChild>
            <w:div w:id="1033649371">
              <w:marLeft w:val="0"/>
              <w:marRight w:val="0"/>
              <w:marTop w:val="0"/>
              <w:marBottom w:val="0"/>
              <w:divBdr>
                <w:top w:val="none" w:sz="0" w:space="0" w:color="auto"/>
                <w:left w:val="none" w:sz="0" w:space="0" w:color="auto"/>
                <w:bottom w:val="none" w:sz="0" w:space="0" w:color="auto"/>
                <w:right w:val="none" w:sz="0" w:space="0" w:color="auto"/>
              </w:divBdr>
            </w:div>
            <w:div w:id="1184586916">
              <w:marLeft w:val="0"/>
              <w:marRight w:val="0"/>
              <w:marTop w:val="0"/>
              <w:marBottom w:val="0"/>
              <w:divBdr>
                <w:top w:val="none" w:sz="0" w:space="0" w:color="auto"/>
                <w:left w:val="none" w:sz="0" w:space="0" w:color="auto"/>
                <w:bottom w:val="none" w:sz="0" w:space="0" w:color="auto"/>
                <w:right w:val="none" w:sz="0" w:space="0" w:color="auto"/>
              </w:divBdr>
            </w:div>
            <w:div w:id="597450867">
              <w:marLeft w:val="0"/>
              <w:marRight w:val="0"/>
              <w:marTop w:val="0"/>
              <w:marBottom w:val="0"/>
              <w:divBdr>
                <w:top w:val="none" w:sz="0" w:space="0" w:color="auto"/>
                <w:left w:val="none" w:sz="0" w:space="0" w:color="auto"/>
                <w:bottom w:val="none" w:sz="0" w:space="0" w:color="auto"/>
                <w:right w:val="none" w:sz="0" w:space="0" w:color="auto"/>
              </w:divBdr>
            </w:div>
            <w:div w:id="1075784013">
              <w:marLeft w:val="0"/>
              <w:marRight w:val="0"/>
              <w:marTop w:val="0"/>
              <w:marBottom w:val="0"/>
              <w:divBdr>
                <w:top w:val="none" w:sz="0" w:space="0" w:color="auto"/>
                <w:left w:val="none" w:sz="0" w:space="0" w:color="auto"/>
                <w:bottom w:val="none" w:sz="0" w:space="0" w:color="auto"/>
                <w:right w:val="none" w:sz="0" w:space="0" w:color="auto"/>
              </w:divBdr>
            </w:div>
            <w:div w:id="2491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524">
      <w:bodyDiv w:val="1"/>
      <w:marLeft w:val="0"/>
      <w:marRight w:val="0"/>
      <w:marTop w:val="0"/>
      <w:marBottom w:val="0"/>
      <w:divBdr>
        <w:top w:val="none" w:sz="0" w:space="0" w:color="auto"/>
        <w:left w:val="none" w:sz="0" w:space="0" w:color="auto"/>
        <w:bottom w:val="none" w:sz="0" w:space="0" w:color="auto"/>
        <w:right w:val="none" w:sz="0" w:space="0" w:color="auto"/>
      </w:divBdr>
      <w:divsChild>
        <w:div w:id="1994022939">
          <w:marLeft w:val="0"/>
          <w:marRight w:val="0"/>
          <w:marTop w:val="0"/>
          <w:marBottom w:val="0"/>
          <w:divBdr>
            <w:top w:val="none" w:sz="0" w:space="0" w:color="auto"/>
            <w:left w:val="none" w:sz="0" w:space="0" w:color="auto"/>
            <w:bottom w:val="none" w:sz="0" w:space="0" w:color="auto"/>
            <w:right w:val="none" w:sz="0" w:space="0" w:color="auto"/>
          </w:divBdr>
          <w:divsChild>
            <w:div w:id="1783105495">
              <w:marLeft w:val="0"/>
              <w:marRight w:val="0"/>
              <w:marTop w:val="0"/>
              <w:marBottom w:val="0"/>
              <w:divBdr>
                <w:top w:val="none" w:sz="0" w:space="0" w:color="auto"/>
                <w:left w:val="none" w:sz="0" w:space="0" w:color="auto"/>
                <w:bottom w:val="none" w:sz="0" w:space="0" w:color="auto"/>
                <w:right w:val="none" w:sz="0" w:space="0" w:color="auto"/>
              </w:divBdr>
            </w:div>
            <w:div w:id="1511679367">
              <w:marLeft w:val="0"/>
              <w:marRight w:val="0"/>
              <w:marTop w:val="0"/>
              <w:marBottom w:val="0"/>
              <w:divBdr>
                <w:top w:val="none" w:sz="0" w:space="0" w:color="auto"/>
                <w:left w:val="none" w:sz="0" w:space="0" w:color="auto"/>
                <w:bottom w:val="none" w:sz="0" w:space="0" w:color="auto"/>
                <w:right w:val="none" w:sz="0" w:space="0" w:color="auto"/>
              </w:divBdr>
            </w:div>
            <w:div w:id="135146528">
              <w:marLeft w:val="0"/>
              <w:marRight w:val="0"/>
              <w:marTop w:val="0"/>
              <w:marBottom w:val="0"/>
              <w:divBdr>
                <w:top w:val="none" w:sz="0" w:space="0" w:color="auto"/>
                <w:left w:val="none" w:sz="0" w:space="0" w:color="auto"/>
                <w:bottom w:val="none" w:sz="0" w:space="0" w:color="auto"/>
                <w:right w:val="none" w:sz="0" w:space="0" w:color="auto"/>
              </w:divBdr>
            </w:div>
            <w:div w:id="17671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906">
      <w:bodyDiv w:val="1"/>
      <w:marLeft w:val="0"/>
      <w:marRight w:val="0"/>
      <w:marTop w:val="0"/>
      <w:marBottom w:val="0"/>
      <w:divBdr>
        <w:top w:val="none" w:sz="0" w:space="0" w:color="auto"/>
        <w:left w:val="none" w:sz="0" w:space="0" w:color="auto"/>
        <w:bottom w:val="none" w:sz="0" w:space="0" w:color="auto"/>
        <w:right w:val="none" w:sz="0" w:space="0" w:color="auto"/>
      </w:divBdr>
      <w:divsChild>
        <w:div w:id="837034804">
          <w:marLeft w:val="0"/>
          <w:marRight w:val="0"/>
          <w:marTop w:val="0"/>
          <w:marBottom w:val="0"/>
          <w:divBdr>
            <w:top w:val="none" w:sz="0" w:space="0" w:color="auto"/>
            <w:left w:val="none" w:sz="0" w:space="0" w:color="auto"/>
            <w:bottom w:val="none" w:sz="0" w:space="0" w:color="auto"/>
            <w:right w:val="none" w:sz="0" w:space="0" w:color="auto"/>
          </w:divBdr>
          <w:divsChild>
            <w:div w:id="212816120">
              <w:marLeft w:val="0"/>
              <w:marRight w:val="0"/>
              <w:marTop w:val="0"/>
              <w:marBottom w:val="0"/>
              <w:divBdr>
                <w:top w:val="none" w:sz="0" w:space="0" w:color="auto"/>
                <w:left w:val="none" w:sz="0" w:space="0" w:color="auto"/>
                <w:bottom w:val="none" w:sz="0" w:space="0" w:color="auto"/>
                <w:right w:val="none" w:sz="0" w:space="0" w:color="auto"/>
              </w:divBdr>
            </w:div>
            <w:div w:id="1370182758">
              <w:marLeft w:val="0"/>
              <w:marRight w:val="0"/>
              <w:marTop w:val="0"/>
              <w:marBottom w:val="0"/>
              <w:divBdr>
                <w:top w:val="none" w:sz="0" w:space="0" w:color="auto"/>
                <w:left w:val="none" w:sz="0" w:space="0" w:color="auto"/>
                <w:bottom w:val="none" w:sz="0" w:space="0" w:color="auto"/>
                <w:right w:val="none" w:sz="0" w:space="0" w:color="auto"/>
              </w:divBdr>
            </w:div>
            <w:div w:id="2074039081">
              <w:marLeft w:val="0"/>
              <w:marRight w:val="0"/>
              <w:marTop w:val="0"/>
              <w:marBottom w:val="0"/>
              <w:divBdr>
                <w:top w:val="none" w:sz="0" w:space="0" w:color="auto"/>
                <w:left w:val="none" w:sz="0" w:space="0" w:color="auto"/>
                <w:bottom w:val="none" w:sz="0" w:space="0" w:color="auto"/>
                <w:right w:val="none" w:sz="0" w:space="0" w:color="auto"/>
              </w:divBdr>
            </w:div>
            <w:div w:id="2138988965">
              <w:marLeft w:val="0"/>
              <w:marRight w:val="0"/>
              <w:marTop w:val="0"/>
              <w:marBottom w:val="0"/>
              <w:divBdr>
                <w:top w:val="none" w:sz="0" w:space="0" w:color="auto"/>
                <w:left w:val="none" w:sz="0" w:space="0" w:color="auto"/>
                <w:bottom w:val="none" w:sz="0" w:space="0" w:color="auto"/>
                <w:right w:val="none" w:sz="0" w:space="0" w:color="auto"/>
              </w:divBdr>
            </w:div>
            <w:div w:id="621687536">
              <w:marLeft w:val="0"/>
              <w:marRight w:val="0"/>
              <w:marTop w:val="0"/>
              <w:marBottom w:val="0"/>
              <w:divBdr>
                <w:top w:val="none" w:sz="0" w:space="0" w:color="auto"/>
                <w:left w:val="none" w:sz="0" w:space="0" w:color="auto"/>
                <w:bottom w:val="none" w:sz="0" w:space="0" w:color="auto"/>
                <w:right w:val="none" w:sz="0" w:space="0" w:color="auto"/>
              </w:divBdr>
            </w:div>
            <w:div w:id="775633114">
              <w:marLeft w:val="0"/>
              <w:marRight w:val="0"/>
              <w:marTop w:val="0"/>
              <w:marBottom w:val="0"/>
              <w:divBdr>
                <w:top w:val="none" w:sz="0" w:space="0" w:color="auto"/>
                <w:left w:val="none" w:sz="0" w:space="0" w:color="auto"/>
                <w:bottom w:val="none" w:sz="0" w:space="0" w:color="auto"/>
                <w:right w:val="none" w:sz="0" w:space="0" w:color="auto"/>
              </w:divBdr>
            </w:div>
            <w:div w:id="215121106">
              <w:marLeft w:val="0"/>
              <w:marRight w:val="0"/>
              <w:marTop w:val="0"/>
              <w:marBottom w:val="0"/>
              <w:divBdr>
                <w:top w:val="none" w:sz="0" w:space="0" w:color="auto"/>
                <w:left w:val="none" w:sz="0" w:space="0" w:color="auto"/>
                <w:bottom w:val="none" w:sz="0" w:space="0" w:color="auto"/>
                <w:right w:val="none" w:sz="0" w:space="0" w:color="auto"/>
              </w:divBdr>
            </w:div>
            <w:div w:id="957874802">
              <w:marLeft w:val="0"/>
              <w:marRight w:val="0"/>
              <w:marTop w:val="0"/>
              <w:marBottom w:val="0"/>
              <w:divBdr>
                <w:top w:val="none" w:sz="0" w:space="0" w:color="auto"/>
                <w:left w:val="none" w:sz="0" w:space="0" w:color="auto"/>
                <w:bottom w:val="none" w:sz="0" w:space="0" w:color="auto"/>
                <w:right w:val="none" w:sz="0" w:space="0" w:color="auto"/>
              </w:divBdr>
            </w:div>
            <w:div w:id="1606500097">
              <w:marLeft w:val="0"/>
              <w:marRight w:val="0"/>
              <w:marTop w:val="0"/>
              <w:marBottom w:val="0"/>
              <w:divBdr>
                <w:top w:val="none" w:sz="0" w:space="0" w:color="auto"/>
                <w:left w:val="none" w:sz="0" w:space="0" w:color="auto"/>
                <w:bottom w:val="none" w:sz="0" w:space="0" w:color="auto"/>
                <w:right w:val="none" w:sz="0" w:space="0" w:color="auto"/>
              </w:divBdr>
            </w:div>
            <w:div w:id="475607449">
              <w:marLeft w:val="0"/>
              <w:marRight w:val="0"/>
              <w:marTop w:val="0"/>
              <w:marBottom w:val="0"/>
              <w:divBdr>
                <w:top w:val="none" w:sz="0" w:space="0" w:color="auto"/>
                <w:left w:val="none" w:sz="0" w:space="0" w:color="auto"/>
                <w:bottom w:val="none" w:sz="0" w:space="0" w:color="auto"/>
                <w:right w:val="none" w:sz="0" w:space="0" w:color="auto"/>
              </w:divBdr>
            </w:div>
            <w:div w:id="1522667204">
              <w:marLeft w:val="0"/>
              <w:marRight w:val="0"/>
              <w:marTop w:val="0"/>
              <w:marBottom w:val="0"/>
              <w:divBdr>
                <w:top w:val="none" w:sz="0" w:space="0" w:color="auto"/>
                <w:left w:val="none" w:sz="0" w:space="0" w:color="auto"/>
                <w:bottom w:val="none" w:sz="0" w:space="0" w:color="auto"/>
                <w:right w:val="none" w:sz="0" w:space="0" w:color="auto"/>
              </w:divBdr>
            </w:div>
            <w:div w:id="260918854">
              <w:marLeft w:val="0"/>
              <w:marRight w:val="0"/>
              <w:marTop w:val="0"/>
              <w:marBottom w:val="0"/>
              <w:divBdr>
                <w:top w:val="none" w:sz="0" w:space="0" w:color="auto"/>
                <w:left w:val="none" w:sz="0" w:space="0" w:color="auto"/>
                <w:bottom w:val="none" w:sz="0" w:space="0" w:color="auto"/>
                <w:right w:val="none" w:sz="0" w:space="0" w:color="auto"/>
              </w:divBdr>
            </w:div>
            <w:div w:id="1626541936">
              <w:marLeft w:val="0"/>
              <w:marRight w:val="0"/>
              <w:marTop w:val="0"/>
              <w:marBottom w:val="0"/>
              <w:divBdr>
                <w:top w:val="none" w:sz="0" w:space="0" w:color="auto"/>
                <w:left w:val="none" w:sz="0" w:space="0" w:color="auto"/>
                <w:bottom w:val="none" w:sz="0" w:space="0" w:color="auto"/>
                <w:right w:val="none" w:sz="0" w:space="0" w:color="auto"/>
              </w:divBdr>
            </w:div>
            <w:div w:id="1497726107">
              <w:marLeft w:val="0"/>
              <w:marRight w:val="0"/>
              <w:marTop w:val="0"/>
              <w:marBottom w:val="0"/>
              <w:divBdr>
                <w:top w:val="none" w:sz="0" w:space="0" w:color="auto"/>
                <w:left w:val="none" w:sz="0" w:space="0" w:color="auto"/>
                <w:bottom w:val="none" w:sz="0" w:space="0" w:color="auto"/>
                <w:right w:val="none" w:sz="0" w:space="0" w:color="auto"/>
              </w:divBdr>
            </w:div>
            <w:div w:id="1640725005">
              <w:marLeft w:val="0"/>
              <w:marRight w:val="0"/>
              <w:marTop w:val="0"/>
              <w:marBottom w:val="0"/>
              <w:divBdr>
                <w:top w:val="none" w:sz="0" w:space="0" w:color="auto"/>
                <w:left w:val="none" w:sz="0" w:space="0" w:color="auto"/>
                <w:bottom w:val="none" w:sz="0" w:space="0" w:color="auto"/>
                <w:right w:val="none" w:sz="0" w:space="0" w:color="auto"/>
              </w:divBdr>
            </w:div>
            <w:div w:id="1984313771">
              <w:marLeft w:val="0"/>
              <w:marRight w:val="0"/>
              <w:marTop w:val="0"/>
              <w:marBottom w:val="0"/>
              <w:divBdr>
                <w:top w:val="none" w:sz="0" w:space="0" w:color="auto"/>
                <w:left w:val="none" w:sz="0" w:space="0" w:color="auto"/>
                <w:bottom w:val="none" w:sz="0" w:space="0" w:color="auto"/>
                <w:right w:val="none" w:sz="0" w:space="0" w:color="auto"/>
              </w:divBdr>
            </w:div>
            <w:div w:id="1870681857">
              <w:marLeft w:val="0"/>
              <w:marRight w:val="0"/>
              <w:marTop w:val="0"/>
              <w:marBottom w:val="0"/>
              <w:divBdr>
                <w:top w:val="none" w:sz="0" w:space="0" w:color="auto"/>
                <w:left w:val="none" w:sz="0" w:space="0" w:color="auto"/>
                <w:bottom w:val="none" w:sz="0" w:space="0" w:color="auto"/>
                <w:right w:val="none" w:sz="0" w:space="0" w:color="auto"/>
              </w:divBdr>
            </w:div>
            <w:div w:id="1778330070">
              <w:marLeft w:val="0"/>
              <w:marRight w:val="0"/>
              <w:marTop w:val="0"/>
              <w:marBottom w:val="0"/>
              <w:divBdr>
                <w:top w:val="none" w:sz="0" w:space="0" w:color="auto"/>
                <w:left w:val="none" w:sz="0" w:space="0" w:color="auto"/>
                <w:bottom w:val="none" w:sz="0" w:space="0" w:color="auto"/>
                <w:right w:val="none" w:sz="0" w:space="0" w:color="auto"/>
              </w:divBdr>
            </w:div>
            <w:div w:id="315189973">
              <w:marLeft w:val="0"/>
              <w:marRight w:val="0"/>
              <w:marTop w:val="0"/>
              <w:marBottom w:val="0"/>
              <w:divBdr>
                <w:top w:val="none" w:sz="0" w:space="0" w:color="auto"/>
                <w:left w:val="none" w:sz="0" w:space="0" w:color="auto"/>
                <w:bottom w:val="none" w:sz="0" w:space="0" w:color="auto"/>
                <w:right w:val="none" w:sz="0" w:space="0" w:color="auto"/>
              </w:divBdr>
            </w:div>
            <w:div w:id="280499074">
              <w:marLeft w:val="0"/>
              <w:marRight w:val="0"/>
              <w:marTop w:val="0"/>
              <w:marBottom w:val="0"/>
              <w:divBdr>
                <w:top w:val="none" w:sz="0" w:space="0" w:color="auto"/>
                <w:left w:val="none" w:sz="0" w:space="0" w:color="auto"/>
                <w:bottom w:val="none" w:sz="0" w:space="0" w:color="auto"/>
                <w:right w:val="none" w:sz="0" w:space="0" w:color="auto"/>
              </w:divBdr>
            </w:div>
            <w:div w:id="1830634136">
              <w:marLeft w:val="0"/>
              <w:marRight w:val="0"/>
              <w:marTop w:val="0"/>
              <w:marBottom w:val="0"/>
              <w:divBdr>
                <w:top w:val="none" w:sz="0" w:space="0" w:color="auto"/>
                <w:left w:val="none" w:sz="0" w:space="0" w:color="auto"/>
                <w:bottom w:val="none" w:sz="0" w:space="0" w:color="auto"/>
                <w:right w:val="none" w:sz="0" w:space="0" w:color="auto"/>
              </w:divBdr>
            </w:div>
            <w:div w:id="15329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8309">
      <w:bodyDiv w:val="1"/>
      <w:marLeft w:val="0"/>
      <w:marRight w:val="0"/>
      <w:marTop w:val="0"/>
      <w:marBottom w:val="0"/>
      <w:divBdr>
        <w:top w:val="none" w:sz="0" w:space="0" w:color="auto"/>
        <w:left w:val="none" w:sz="0" w:space="0" w:color="auto"/>
        <w:bottom w:val="none" w:sz="0" w:space="0" w:color="auto"/>
        <w:right w:val="none" w:sz="0" w:space="0" w:color="auto"/>
      </w:divBdr>
      <w:divsChild>
        <w:div w:id="1228029276">
          <w:marLeft w:val="0"/>
          <w:marRight w:val="0"/>
          <w:marTop w:val="0"/>
          <w:marBottom w:val="0"/>
          <w:divBdr>
            <w:top w:val="none" w:sz="0" w:space="0" w:color="auto"/>
            <w:left w:val="none" w:sz="0" w:space="0" w:color="auto"/>
            <w:bottom w:val="none" w:sz="0" w:space="0" w:color="auto"/>
            <w:right w:val="none" w:sz="0" w:space="0" w:color="auto"/>
          </w:divBdr>
          <w:divsChild>
            <w:div w:id="21052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3484">
      <w:bodyDiv w:val="1"/>
      <w:marLeft w:val="0"/>
      <w:marRight w:val="0"/>
      <w:marTop w:val="0"/>
      <w:marBottom w:val="0"/>
      <w:divBdr>
        <w:top w:val="none" w:sz="0" w:space="0" w:color="auto"/>
        <w:left w:val="none" w:sz="0" w:space="0" w:color="auto"/>
        <w:bottom w:val="none" w:sz="0" w:space="0" w:color="auto"/>
        <w:right w:val="none" w:sz="0" w:space="0" w:color="auto"/>
      </w:divBdr>
      <w:divsChild>
        <w:div w:id="2024624291">
          <w:marLeft w:val="0"/>
          <w:marRight w:val="0"/>
          <w:marTop w:val="0"/>
          <w:marBottom w:val="0"/>
          <w:divBdr>
            <w:top w:val="none" w:sz="0" w:space="0" w:color="auto"/>
            <w:left w:val="none" w:sz="0" w:space="0" w:color="auto"/>
            <w:bottom w:val="none" w:sz="0" w:space="0" w:color="auto"/>
            <w:right w:val="none" w:sz="0" w:space="0" w:color="auto"/>
          </w:divBdr>
          <w:divsChild>
            <w:div w:id="342825148">
              <w:marLeft w:val="0"/>
              <w:marRight w:val="0"/>
              <w:marTop w:val="0"/>
              <w:marBottom w:val="0"/>
              <w:divBdr>
                <w:top w:val="none" w:sz="0" w:space="0" w:color="auto"/>
                <w:left w:val="none" w:sz="0" w:space="0" w:color="auto"/>
                <w:bottom w:val="none" w:sz="0" w:space="0" w:color="auto"/>
                <w:right w:val="none" w:sz="0" w:space="0" w:color="auto"/>
              </w:divBdr>
            </w:div>
            <w:div w:id="1685207312">
              <w:marLeft w:val="0"/>
              <w:marRight w:val="0"/>
              <w:marTop w:val="0"/>
              <w:marBottom w:val="0"/>
              <w:divBdr>
                <w:top w:val="none" w:sz="0" w:space="0" w:color="auto"/>
                <w:left w:val="none" w:sz="0" w:space="0" w:color="auto"/>
                <w:bottom w:val="none" w:sz="0" w:space="0" w:color="auto"/>
                <w:right w:val="none" w:sz="0" w:space="0" w:color="auto"/>
              </w:divBdr>
            </w:div>
            <w:div w:id="775715859">
              <w:marLeft w:val="0"/>
              <w:marRight w:val="0"/>
              <w:marTop w:val="0"/>
              <w:marBottom w:val="0"/>
              <w:divBdr>
                <w:top w:val="none" w:sz="0" w:space="0" w:color="auto"/>
                <w:left w:val="none" w:sz="0" w:space="0" w:color="auto"/>
                <w:bottom w:val="none" w:sz="0" w:space="0" w:color="auto"/>
                <w:right w:val="none" w:sz="0" w:space="0" w:color="auto"/>
              </w:divBdr>
            </w:div>
            <w:div w:id="528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315">
      <w:bodyDiv w:val="1"/>
      <w:marLeft w:val="0"/>
      <w:marRight w:val="0"/>
      <w:marTop w:val="0"/>
      <w:marBottom w:val="0"/>
      <w:divBdr>
        <w:top w:val="none" w:sz="0" w:space="0" w:color="auto"/>
        <w:left w:val="none" w:sz="0" w:space="0" w:color="auto"/>
        <w:bottom w:val="none" w:sz="0" w:space="0" w:color="auto"/>
        <w:right w:val="none" w:sz="0" w:space="0" w:color="auto"/>
      </w:divBdr>
      <w:divsChild>
        <w:div w:id="2137522393">
          <w:marLeft w:val="0"/>
          <w:marRight w:val="0"/>
          <w:marTop w:val="0"/>
          <w:marBottom w:val="0"/>
          <w:divBdr>
            <w:top w:val="none" w:sz="0" w:space="0" w:color="auto"/>
            <w:left w:val="none" w:sz="0" w:space="0" w:color="auto"/>
            <w:bottom w:val="none" w:sz="0" w:space="0" w:color="auto"/>
            <w:right w:val="none" w:sz="0" w:space="0" w:color="auto"/>
          </w:divBdr>
          <w:divsChild>
            <w:div w:id="11638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9150">
      <w:bodyDiv w:val="1"/>
      <w:marLeft w:val="0"/>
      <w:marRight w:val="0"/>
      <w:marTop w:val="0"/>
      <w:marBottom w:val="0"/>
      <w:divBdr>
        <w:top w:val="none" w:sz="0" w:space="0" w:color="auto"/>
        <w:left w:val="none" w:sz="0" w:space="0" w:color="auto"/>
        <w:bottom w:val="none" w:sz="0" w:space="0" w:color="auto"/>
        <w:right w:val="none" w:sz="0" w:space="0" w:color="auto"/>
      </w:divBdr>
      <w:divsChild>
        <w:div w:id="1362440226">
          <w:marLeft w:val="0"/>
          <w:marRight w:val="0"/>
          <w:marTop w:val="0"/>
          <w:marBottom w:val="0"/>
          <w:divBdr>
            <w:top w:val="none" w:sz="0" w:space="0" w:color="auto"/>
            <w:left w:val="none" w:sz="0" w:space="0" w:color="auto"/>
            <w:bottom w:val="none" w:sz="0" w:space="0" w:color="auto"/>
            <w:right w:val="none" w:sz="0" w:space="0" w:color="auto"/>
          </w:divBdr>
          <w:divsChild>
            <w:div w:id="658459092">
              <w:marLeft w:val="0"/>
              <w:marRight w:val="0"/>
              <w:marTop w:val="0"/>
              <w:marBottom w:val="0"/>
              <w:divBdr>
                <w:top w:val="none" w:sz="0" w:space="0" w:color="auto"/>
                <w:left w:val="none" w:sz="0" w:space="0" w:color="auto"/>
                <w:bottom w:val="none" w:sz="0" w:space="0" w:color="auto"/>
                <w:right w:val="none" w:sz="0" w:space="0" w:color="auto"/>
              </w:divBdr>
            </w:div>
            <w:div w:id="1484271829">
              <w:marLeft w:val="0"/>
              <w:marRight w:val="0"/>
              <w:marTop w:val="0"/>
              <w:marBottom w:val="0"/>
              <w:divBdr>
                <w:top w:val="none" w:sz="0" w:space="0" w:color="auto"/>
                <w:left w:val="none" w:sz="0" w:space="0" w:color="auto"/>
                <w:bottom w:val="none" w:sz="0" w:space="0" w:color="auto"/>
                <w:right w:val="none" w:sz="0" w:space="0" w:color="auto"/>
              </w:divBdr>
            </w:div>
            <w:div w:id="2089576196">
              <w:marLeft w:val="0"/>
              <w:marRight w:val="0"/>
              <w:marTop w:val="0"/>
              <w:marBottom w:val="0"/>
              <w:divBdr>
                <w:top w:val="none" w:sz="0" w:space="0" w:color="auto"/>
                <w:left w:val="none" w:sz="0" w:space="0" w:color="auto"/>
                <w:bottom w:val="none" w:sz="0" w:space="0" w:color="auto"/>
                <w:right w:val="none" w:sz="0" w:space="0" w:color="auto"/>
              </w:divBdr>
            </w:div>
            <w:div w:id="589703650">
              <w:marLeft w:val="0"/>
              <w:marRight w:val="0"/>
              <w:marTop w:val="0"/>
              <w:marBottom w:val="0"/>
              <w:divBdr>
                <w:top w:val="none" w:sz="0" w:space="0" w:color="auto"/>
                <w:left w:val="none" w:sz="0" w:space="0" w:color="auto"/>
                <w:bottom w:val="none" w:sz="0" w:space="0" w:color="auto"/>
                <w:right w:val="none" w:sz="0" w:space="0" w:color="auto"/>
              </w:divBdr>
            </w:div>
            <w:div w:id="1288899953">
              <w:marLeft w:val="0"/>
              <w:marRight w:val="0"/>
              <w:marTop w:val="0"/>
              <w:marBottom w:val="0"/>
              <w:divBdr>
                <w:top w:val="none" w:sz="0" w:space="0" w:color="auto"/>
                <w:left w:val="none" w:sz="0" w:space="0" w:color="auto"/>
                <w:bottom w:val="none" w:sz="0" w:space="0" w:color="auto"/>
                <w:right w:val="none" w:sz="0" w:space="0" w:color="auto"/>
              </w:divBdr>
            </w:div>
            <w:div w:id="720594900">
              <w:marLeft w:val="0"/>
              <w:marRight w:val="0"/>
              <w:marTop w:val="0"/>
              <w:marBottom w:val="0"/>
              <w:divBdr>
                <w:top w:val="none" w:sz="0" w:space="0" w:color="auto"/>
                <w:left w:val="none" w:sz="0" w:space="0" w:color="auto"/>
                <w:bottom w:val="none" w:sz="0" w:space="0" w:color="auto"/>
                <w:right w:val="none" w:sz="0" w:space="0" w:color="auto"/>
              </w:divBdr>
            </w:div>
            <w:div w:id="15680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4743">
      <w:bodyDiv w:val="1"/>
      <w:marLeft w:val="0"/>
      <w:marRight w:val="0"/>
      <w:marTop w:val="0"/>
      <w:marBottom w:val="0"/>
      <w:divBdr>
        <w:top w:val="none" w:sz="0" w:space="0" w:color="auto"/>
        <w:left w:val="none" w:sz="0" w:space="0" w:color="auto"/>
        <w:bottom w:val="none" w:sz="0" w:space="0" w:color="auto"/>
        <w:right w:val="none" w:sz="0" w:space="0" w:color="auto"/>
      </w:divBdr>
      <w:divsChild>
        <w:div w:id="506335534">
          <w:marLeft w:val="0"/>
          <w:marRight w:val="0"/>
          <w:marTop w:val="0"/>
          <w:marBottom w:val="0"/>
          <w:divBdr>
            <w:top w:val="none" w:sz="0" w:space="0" w:color="auto"/>
            <w:left w:val="none" w:sz="0" w:space="0" w:color="auto"/>
            <w:bottom w:val="none" w:sz="0" w:space="0" w:color="auto"/>
            <w:right w:val="none" w:sz="0" w:space="0" w:color="auto"/>
          </w:divBdr>
          <w:divsChild>
            <w:div w:id="1912814412">
              <w:marLeft w:val="0"/>
              <w:marRight w:val="0"/>
              <w:marTop w:val="0"/>
              <w:marBottom w:val="0"/>
              <w:divBdr>
                <w:top w:val="none" w:sz="0" w:space="0" w:color="auto"/>
                <w:left w:val="none" w:sz="0" w:space="0" w:color="auto"/>
                <w:bottom w:val="none" w:sz="0" w:space="0" w:color="auto"/>
                <w:right w:val="none" w:sz="0" w:space="0" w:color="auto"/>
              </w:divBdr>
            </w:div>
            <w:div w:id="1994291129">
              <w:marLeft w:val="0"/>
              <w:marRight w:val="0"/>
              <w:marTop w:val="0"/>
              <w:marBottom w:val="0"/>
              <w:divBdr>
                <w:top w:val="none" w:sz="0" w:space="0" w:color="auto"/>
                <w:left w:val="none" w:sz="0" w:space="0" w:color="auto"/>
                <w:bottom w:val="none" w:sz="0" w:space="0" w:color="auto"/>
                <w:right w:val="none" w:sz="0" w:space="0" w:color="auto"/>
              </w:divBdr>
            </w:div>
            <w:div w:id="469245197">
              <w:marLeft w:val="0"/>
              <w:marRight w:val="0"/>
              <w:marTop w:val="0"/>
              <w:marBottom w:val="0"/>
              <w:divBdr>
                <w:top w:val="none" w:sz="0" w:space="0" w:color="auto"/>
                <w:left w:val="none" w:sz="0" w:space="0" w:color="auto"/>
                <w:bottom w:val="none" w:sz="0" w:space="0" w:color="auto"/>
                <w:right w:val="none" w:sz="0" w:space="0" w:color="auto"/>
              </w:divBdr>
            </w:div>
            <w:div w:id="2686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61755790">
      <w:bodyDiv w:val="1"/>
      <w:marLeft w:val="0"/>
      <w:marRight w:val="0"/>
      <w:marTop w:val="0"/>
      <w:marBottom w:val="0"/>
      <w:divBdr>
        <w:top w:val="none" w:sz="0" w:space="0" w:color="auto"/>
        <w:left w:val="none" w:sz="0" w:space="0" w:color="auto"/>
        <w:bottom w:val="none" w:sz="0" w:space="0" w:color="auto"/>
        <w:right w:val="none" w:sz="0" w:space="0" w:color="auto"/>
      </w:divBdr>
      <w:divsChild>
        <w:div w:id="389309044">
          <w:marLeft w:val="0"/>
          <w:marRight w:val="0"/>
          <w:marTop w:val="0"/>
          <w:marBottom w:val="0"/>
          <w:divBdr>
            <w:top w:val="none" w:sz="0" w:space="0" w:color="auto"/>
            <w:left w:val="none" w:sz="0" w:space="0" w:color="auto"/>
            <w:bottom w:val="none" w:sz="0" w:space="0" w:color="auto"/>
            <w:right w:val="none" w:sz="0" w:space="0" w:color="auto"/>
          </w:divBdr>
          <w:divsChild>
            <w:div w:id="12925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1796">
      <w:bodyDiv w:val="1"/>
      <w:marLeft w:val="0"/>
      <w:marRight w:val="0"/>
      <w:marTop w:val="0"/>
      <w:marBottom w:val="0"/>
      <w:divBdr>
        <w:top w:val="none" w:sz="0" w:space="0" w:color="auto"/>
        <w:left w:val="none" w:sz="0" w:space="0" w:color="auto"/>
        <w:bottom w:val="none" w:sz="0" w:space="0" w:color="auto"/>
        <w:right w:val="none" w:sz="0" w:space="0" w:color="auto"/>
      </w:divBdr>
      <w:divsChild>
        <w:div w:id="300500761">
          <w:marLeft w:val="0"/>
          <w:marRight w:val="0"/>
          <w:marTop w:val="0"/>
          <w:marBottom w:val="0"/>
          <w:divBdr>
            <w:top w:val="none" w:sz="0" w:space="0" w:color="auto"/>
            <w:left w:val="none" w:sz="0" w:space="0" w:color="auto"/>
            <w:bottom w:val="none" w:sz="0" w:space="0" w:color="auto"/>
            <w:right w:val="none" w:sz="0" w:space="0" w:color="auto"/>
          </w:divBdr>
          <w:divsChild>
            <w:div w:id="10090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91513">
      <w:bodyDiv w:val="1"/>
      <w:marLeft w:val="0"/>
      <w:marRight w:val="0"/>
      <w:marTop w:val="0"/>
      <w:marBottom w:val="0"/>
      <w:divBdr>
        <w:top w:val="none" w:sz="0" w:space="0" w:color="auto"/>
        <w:left w:val="none" w:sz="0" w:space="0" w:color="auto"/>
        <w:bottom w:val="none" w:sz="0" w:space="0" w:color="auto"/>
        <w:right w:val="none" w:sz="0" w:space="0" w:color="auto"/>
      </w:divBdr>
      <w:divsChild>
        <w:div w:id="659769777">
          <w:marLeft w:val="0"/>
          <w:marRight w:val="0"/>
          <w:marTop w:val="0"/>
          <w:marBottom w:val="0"/>
          <w:divBdr>
            <w:top w:val="none" w:sz="0" w:space="0" w:color="auto"/>
            <w:left w:val="none" w:sz="0" w:space="0" w:color="auto"/>
            <w:bottom w:val="none" w:sz="0" w:space="0" w:color="auto"/>
            <w:right w:val="none" w:sz="0" w:space="0" w:color="auto"/>
          </w:divBdr>
          <w:divsChild>
            <w:div w:id="18383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117831">
      <w:bodyDiv w:val="1"/>
      <w:marLeft w:val="0"/>
      <w:marRight w:val="0"/>
      <w:marTop w:val="0"/>
      <w:marBottom w:val="0"/>
      <w:divBdr>
        <w:top w:val="none" w:sz="0" w:space="0" w:color="auto"/>
        <w:left w:val="none" w:sz="0" w:space="0" w:color="auto"/>
        <w:bottom w:val="none" w:sz="0" w:space="0" w:color="auto"/>
        <w:right w:val="none" w:sz="0" w:space="0" w:color="auto"/>
      </w:divBdr>
      <w:divsChild>
        <w:div w:id="819813257">
          <w:marLeft w:val="0"/>
          <w:marRight w:val="0"/>
          <w:marTop w:val="0"/>
          <w:marBottom w:val="0"/>
          <w:divBdr>
            <w:top w:val="none" w:sz="0" w:space="0" w:color="auto"/>
            <w:left w:val="none" w:sz="0" w:space="0" w:color="auto"/>
            <w:bottom w:val="none" w:sz="0" w:space="0" w:color="auto"/>
            <w:right w:val="none" w:sz="0" w:space="0" w:color="auto"/>
          </w:divBdr>
          <w:divsChild>
            <w:div w:id="9356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243">
      <w:bodyDiv w:val="1"/>
      <w:marLeft w:val="0"/>
      <w:marRight w:val="0"/>
      <w:marTop w:val="0"/>
      <w:marBottom w:val="0"/>
      <w:divBdr>
        <w:top w:val="none" w:sz="0" w:space="0" w:color="auto"/>
        <w:left w:val="none" w:sz="0" w:space="0" w:color="auto"/>
        <w:bottom w:val="none" w:sz="0" w:space="0" w:color="auto"/>
        <w:right w:val="none" w:sz="0" w:space="0" w:color="auto"/>
      </w:divBdr>
      <w:divsChild>
        <w:div w:id="756707221">
          <w:marLeft w:val="0"/>
          <w:marRight w:val="0"/>
          <w:marTop w:val="0"/>
          <w:marBottom w:val="0"/>
          <w:divBdr>
            <w:top w:val="none" w:sz="0" w:space="0" w:color="auto"/>
            <w:left w:val="none" w:sz="0" w:space="0" w:color="auto"/>
            <w:bottom w:val="none" w:sz="0" w:space="0" w:color="auto"/>
            <w:right w:val="none" w:sz="0" w:space="0" w:color="auto"/>
          </w:divBdr>
          <w:divsChild>
            <w:div w:id="21282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1194">
      <w:bodyDiv w:val="1"/>
      <w:marLeft w:val="0"/>
      <w:marRight w:val="0"/>
      <w:marTop w:val="0"/>
      <w:marBottom w:val="0"/>
      <w:divBdr>
        <w:top w:val="none" w:sz="0" w:space="0" w:color="auto"/>
        <w:left w:val="none" w:sz="0" w:space="0" w:color="auto"/>
        <w:bottom w:val="none" w:sz="0" w:space="0" w:color="auto"/>
        <w:right w:val="none" w:sz="0" w:space="0" w:color="auto"/>
      </w:divBdr>
      <w:divsChild>
        <w:div w:id="449710242">
          <w:marLeft w:val="0"/>
          <w:marRight w:val="0"/>
          <w:marTop w:val="0"/>
          <w:marBottom w:val="0"/>
          <w:divBdr>
            <w:top w:val="none" w:sz="0" w:space="0" w:color="auto"/>
            <w:left w:val="none" w:sz="0" w:space="0" w:color="auto"/>
            <w:bottom w:val="none" w:sz="0" w:space="0" w:color="auto"/>
            <w:right w:val="none" w:sz="0" w:space="0" w:color="auto"/>
          </w:divBdr>
          <w:divsChild>
            <w:div w:id="15678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7626">
      <w:bodyDiv w:val="1"/>
      <w:marLeft w:val="0"/>
      <w:marRight w:val="0"/>
      <w:marTop w:val="0"/>
      <w:marBottom w:val="0"/>
      <w:divBdr>
        <w:top w:val="none" w:sz="0" w:space="0" w:color="auto"/>
        <w:left w:val="none" w:sz="0" w:space="0" w:color="auto"/>
        <w:bottom w:val="none" w:sz="0" w:space="0" w:color="auto"/>
        <w:right w:val="none" w:sz="0" w:space="0" w:color="auto"/>
      </w:divBdr>
      <w:divsChild>
        <w:div w:id="1987006725">
          <w:marLeft w:val="0"/>
          <w:marRight w:val="0"/>
          <w:marTop w:val="0"/>
          <w:marBottom w:val="0"/>
          <w:divBdr>
            <w:top w:val="none" w:sz="0" w:space="0" w:color="auto"/>
            <w:left w:val="none" w:sz="0" w:space="0" w:color="auto"/>
            <w:bottom w:val="none" w:sz="0" w:space="0" w:color="auto"/>
            <w:right w:val="none" w:sz="0" w:space="0" w:color="auto"/>
          </w:divBdr>
          <w:divsChild>
            <w:div w:id="18350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2807">
      <w:bodyDiv w:val="1"/>
      <w:marLeft w:val="0"/>
      <w:marRight w:val="0"/>
      <w:marTop w:val="0"/>
      <w:marBottom w:val="0"/>
      <w:divBdr>
        <w:top w:val="none" w:sz="0" w:space="0" w:color="auto"/>
        <w:left w:val="none" w:sz="0" w:space="0" w:color="auto"/>
        <w:bottom w:val="none" w:sz="0" w:space="0" w:color="auto"/>
        <w:right w:val="none" w:sz="0" w:space="0" w:color="auto"/>
      </w:divBdr>
      <w:divsChild>
        <w:div w:id="707267744">
          <w:marLeft w:val="0"/>
          <w:marRight w:val="0"/>
          <w:marTop w:val="0"/>
          <w:marBottom w:val="0"/>
          <w:divBdr>
            <w:top w:val="none" w:sz="0" w:space="0" w:color="auto"/>
            <w:left w:val="none" w:sz="0" w:space="0" w:color="auto"/>
            <w:bottom w:val="none" w:sz="0" w:space="0" w:color="auto"/>
            <w:right w:val="none" w:sz="0" w:space="0" w:color="auto"/>
          </w:divBdr>
          <w:divsChild>
            <w:div w:id="364063549">
              <w:marLeft w:val="0"/>
              <w:marRight w:val="0"/>
              <w:marTop w:val="0"/>
              <w:marBottom w:val="0"/>
              <w:divBdr>
                <w:top w:val="none" w:sz="0" w:space="0" w:color="auto"/>
                <w:left w:val="none" w:sz="0" w:space="0" w:color="auto"/>
                <w:bottom w:val="none" w:sz="0" w:space="0" w:color="auto"/>
                <w:right w:val="none" w:sz="0" w:space="0" w:color="auto"/>
              </w:divBdr>
            </w:div>
            <w:div w:id="1286042991">
              <w:marLeft w:val="0"/>
              <w:marRight w:val="0"/>
              <w:marTop w:val="0"/>
              <w:marBottom w:val="0"/>
              <w:divBdr>
                <w:top w:val="none" w:sz="0" w:space="0" w:color="auto"/>
                <w:left w:val="none" w:sz="0" w:space="0" w:color="auto"/>
                <w:bottom w:val="none" w:sz="0" w:space="0" w:color="auto"/>
                <w:right w:val="none" w:sz="0" w:space="0" w:color="auto"/>
              </w:divBdr>
            </w:div>
            <w:div w:id="15806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34141893">
      <w:bodyDiv w:val="1"/>
      <w:marLeft w:val="0"/>
      <w:marRight w:val="0"/>
      <w:marTop w:val="0"/>
      <w:marBottom w:val="0"/>
      <w:divBdr>
        <w:top w:val="none" w:sz="0" w:space="0" w:color="auto"/>
        <w:left w:val="none" w:sz="0" w:space="0" w:color="auto"/>
        <w:bottom w:val="none" w:sz="0" w:space="0" w:color="auto"/>
        <w:right w:val="none" w:sz="0" w:space="0" w:color="auto"/>
      </w:divBdr>
      <w:divsChild>
        <w:div w:id="1547722364">
          <w:marLeft w:val="0"/>
          <w:marRight w:val="0"/>
          <w:marTop w:val="0"/>
          <w:marBottom w:val="0"/>
          <w:divBdr>
            <w:top w:val="none" w:sz="0" w:space="0" w:color="auto"/>
            <w:left w:val="none" w:sz="0" w:space="0" w:color="auto"/>
            <w:bottom w:val="none" w:sz="0" w:space="0" w:color="auto"/>
            <w:right w:val="none" w:sz="0" w:space="0" w:color="auto"/>
          </w:divBdr>
          <w:divsChild>
            <w:div w:id="9681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6929">
      <w:bodyDiv w:val="1"/>
      <w:marLeft w:val="0"/>
      <w:marRight w:val="0"/>
      <w:marTop w:val="0"/>
      <w:marBottom w:val="0"/>
      <w:divBdr>
        <w:top w:val="none" w:sz="0" w:space="0" w:color="auto"/>
        <w:left w:val="none" w:sz="0" w:space="0" w:color="auto"/>
        <w:bottom w:val="none" w:sz="0" w:space="0" w:color="auto"/>
        <w:right w:val="none" w:sz="0" w:space="0" w:color="auto"/>
      </w:divBdr>
      <w:divsChild>
        <w:div w:id="1072388015">
          <w:marLeft w:val="0"/>
          <w:marRight w:val="0"/>
          <w:marTop w:val="0"/>
          <w:marBottom w:val="0"/>
          <w:divBdr>
            <w:top w:val="none" w:sz="0" w:space="0" w:color="auto"/>
            <w:left w:val="none" w:sz="0" w:space="0" w:color="auto"/>
            <w:bottom w:val="none" w:sz="0" w:space="0" w:color="auto"/>
            <w:right w:val="none" w:sz="0" w:space="0" w:color="auto"/>
          </w:divBdr>
          <w:divsChild>
            <w:div w:id="1495490227">
              <w:marLeft w:val="0"/>
              <w:marRight w:val="0"/>
              <w:marTop w:val="0"/>
              <w:marBottom w:val="0"/>
              <w:divBdr>
                <w:top w:val="none" w:sz="0" w:space="0" w:color="auto"/>
                <w:left w:val="none" w:sz="0" w:space="0" w:color="auto"/>
                <w:bottom w:val="none" w:sz="0" w:space="0" w:color="auto"/>
                <w:right w:val="none" w:sz="0" w:space="0" w:color="auto"/>
              </w:divBdr>
            </w:div>
            <w:div w:id="661547630">
              <w:marLeft w:val="0"/>
              <w:marRight w:val="0"/>
              <w:marTop w:val="0"/>
              <w:marBottom w:val="0"/>
              <w:divBdr>
                <w:top w:val="none" w:sz="0" w:space="0" w:color="auto"/>
                <w:left w:val="none" w:sz="0" w:space="0" w:color="auto"/>
                <w:bottom w:val="none" w:sz="0" w:space="0" w:color="auto"/>
                <w:right w:val="none" w:sz="0" w:space="0" w:color="auto"/>
              </w:divBdr>
            </w:div>
            <w:div w:id="315767499">
              <w:marLeft w:val="0"/>
              <w:marRight w:val="0"/>
              <w:marTop w:val="0"/>
              <w:marBottom w:val="0"/>
              <w:divBdr>
                <w:top w:val="none" w:sz="0" w:space="0" w:color="auto"/>
                <w:left w:val="none" w:sz="0" w:space="0" w:color="auto"/>
                <w:bottom w:val="none" w:sz="0" w:space="0" w:color="auto"/>
                <w:right w:val="none" w:sz="0" w:space="0" w:color="auto"/>
              </w:divBdr>
            </w:div>
            <w:div w:id="6511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0087">
      <w:bodyDiv w:val="1"/>
      <w:marLeft w:val="0"/>
      <w:marRight w:val="0"/>
      <w:marTop w:val="0"/>
      <w:marBottom w:val="0"/>
      <w:divBdr>
        <w:top w:val="none" w:sz="0" w:space="0" w:color="auto"/>
        <w:left w:val="none" w:sz="0" w:space="0" w:color="auto"/>
        <w:bottom w:val="none" w:sz="0" w:space="0" w:color="auto"/>
        <w:right w:val="none" w:sz="0" w:space="0" w:color="auto"/>
      </w:divBdr>
      <w:divsChild>
        <w:div w:id="271590168">
          <w:marLeft w:val="0"/>
          <w:marRight w:val="0"/>
          <w:marTop w:val="0"/>
          <w:marBottom w:val="0"/>
          <w:divBdr>
            <w:top w:val="none" w:sz="0" w:space="0" w:color="auto"/>
            <w:left w:val="none" w:sz="0" w:space="0" w:color="auto"/>
            <w:bottom w:val="none" w:sz="0" w:space="0" w:color="auto"/>
            <w:right w:val="none" w:sz="0" w:space="0" w:color="auto"/>
          </w:divBdr>
          <w:divsChild>
            <w:div w:id="12780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3383">
      <w:bodyDiv w:val="1"/>
      <w:marLeft w:val="0"/>
      <w:marRight w:val="0"/>
      <w:marTop w:val="0"/>
      <w:marBottom w:val="0"/>
      <w:divBdr>
        <w:top w:val="none" w:sz="0" w:space="0" w:color="auto"/>
        <w:left w:val="none" w:sz="0" w:space="0" w:color="auto"/>
        <w:bottom w:val="none" w:sz="0" w:space="0" w:color="auto"/>
        <w:right w:val="none" w:sz="0" w:space="0" w:color="auto"/>
      </w:divBdr>
      <w:divsChild>
        <w:div w:id="172457492">
          <w:marLeft w:val="0"/>
          <w:marRight w:val="0"/>
          <w:marTop w:val="0"/>
          <w:marBottom w:val="0"/>
          <w:divBdr>
            <w:top w:val="none" w:sz="0" w:space="0" w:color="auto"/>
            <w:left w:val="none" w:sz="0" w:space="0" w:color="auto"/>
            <w:bottom w:val="none" w:sz="0" w:space="0" w:color="auto"/>
            <w:right w:val="none" w:sz="0" w:space="0" w:color="auto"/>
          </w:divBdr>
          <w:divsChild>
            <w:div w:id="1202009677">
              <w:marLeft w:val="0"/>
              <w:marRight w:val="0"/>
              <w:marTop w:val="0"/>
              <w:marBottom w:val="0"/>
              <w:divBdr>
                <w:top w:val="none" w:sz="0" w:space="0" w:color="auto"/>
                <w:left w:val="none" w:sz="0" w:space="0" w:color="auto"/>
                <w:bottom w:val="none" w:sz="0" w:space="0" w:color="auto"/>
                <w:right w:val="none" w:sz="0" w:space="0" w:color="auto"/>
              </w:divBdr>
            </w:div>
            <w:div w:id="1186212418">
              <w:marLeft w:val="0"/>
              <w:marRight w:val="0"/>
              <w:marTop w:val="0"/>
              <w:marBottom w:val="0"/>
              <w:divBdr>
                <w:top w:val="none" w:sz="0" w:space="0" w:color="auto"/>
                <w:left w:val="none" w:sz="0" w:space="0" w:color="auto"/>
                <w:bottom w:val="none" w:sz="0" w:space="0" w:color="auto"/>
                <w:right w:val="none" w:sz="0" w:space="0" w:color="auto"/>
              </w:divBdr>
            </w:div>
            <w:div w:id="1289706489">
              <w:marLeft w:val="0"/>
              <w:marRight w:val="0"/>
              <w:marTop w:val="0"/>
              <w:marBottom w:val="0"/>
              <w:divBdr>
                <w:top w:val="none" w:sz="0" w:space="0" w:color="auto"/>
                <w:left w:val="none" w:sz="0" w:space="0" w:color="auto"/>
                <w:bottom w:val="none" w:sz="0" w:space="0" w:color="auto"/>
                <w:right w:val="none" w:sz="0" w:space="0" w:color="auto"/>
              </w:divBdr>
            </w:div>
            <w:div w:id="2000378065">
              <w:marLeft w:val="0"/>
              <w:marRight w:val="0"/>
              <w:marTop w:val="0"/>
              <w:marBottom w:val="0"/>
              <w:divBdr>
                <w:top w:val="none" w:sz="0" w:space="0" w:color="auto"/>
                <w:left w:val="none" w:sz="0" w:space="0" w:color="auto"/>
                <w:bottom w:val="none" w:sz="0" w:space="0" w:color="auto"/>
                <w:right w:val="none" w:sz="0" w:space="0" w:color="auto"/>
              </w:divBdr>
            </w:div>
            <w:div w:id="2111310327">
              <w:marLeft w:val="0"/>
              <w:marRight w:val="0"/>
              <w:marTop w:val="0"/>
              <w:marBottom w:val="0"/>
              <w:divBdr>
                <w:top w:val="none" w:sz="0" w:space="0" w:color="auto"/>
                <w:left w:val="none" w:sz="0" w:space="0" w:color="auto"/>
                <w:bottom w:val="none" w:sz="0" w:space="0" w:color="auto"/>
                <w:right w:val="none" w:sz="0" w:space="0" w:color="auto"/>
              </w:divBdr>
            </w:div>
            <w:div w:id="1450050692">
              <w:marLeft w:val="0"/>
              <w:marRight w:val="0"/>
              <w:marTop w:val="0"/>
              <w:marBottom w:val="0"/>
              <w:divBdr>
                <w:top w:val="none" w:sz="0" w:space="0" w:color="auto"/>
                <w:left w:val="none" w:sz="0" w:space="0" w:color="auto"/>
                <w:bottom w:val="none" w:sz="0" w:space="0" w:color="auto"/>
                <w:right w:val="none" w:sz="0" w:space="0" w:color="auto"/>
              </w:divBdr>
            </w:div>
            <w:div w:id="1413047448">
              <w:marLeft w:val="0"/>
              <w:marRight w:val="0"/>
              <w:marTop w:val="0"/>
              <w:marBottom w:val="0"/>
              <w:divBdr>
                <w:top w:val="none" w:sz="0" w:space="0" w:color="auto"/>
                <w:left w:val="none" w:sz="0" w:space="0" w:color="auto"/>
                <w:bottom w:val="none" w:sz="0" w:space="0" w:color="auto"/>
                <w:right w:val="none" w:sz="0" w:space="0" w:color="auto"/>
              </w:divBdr>
            </w:div>
            <w:div w:id="1312324239">
              <w:marLeft w:val="0"/>
              <w:marRight w:val="0"/>
              <w:marTop w:val="0"/>
              <w:marBottom w:val="0"/>
              <w:divBdr>
                <w:top w:val="none" w:sz="0" w:space="0" w:color="auto"/>
                <w:left w:val="none" w:sz="0" w:space="0" w:color="auto"/>
                <w:bottom w:val="none" w:sz="0" w:space="0" w:color="auto"/>
                <w:right w:val="none" w:sz="0" w:space="0" w:color="auto"/>
              </w:divBdr>
            </w:div>
            <w:div w:id="1760634527">
              <w:marLeft w:val="0"/>
              <w:marRight w:val="0"/>
              <w:marTop w:val="0"/>
              <w:marBottom w:val="0"/>
              <w:divBdr>
                <w:top w:val="none" w:sz="0" w:space="0" w:color="auto"/>
                <w:left w:val="none" w:sz="0" w:space="0" w:color="auto"/>
                <w:bottom w:val="none" w:sz="0" w:space="0" w:color="auto"/>
                <w:right w:val="none" w:sz="0" w:space="0" w:color="auto"/>
              </w:divBdr>
            </w:div>
            <w:div w:id="1068727311">
              <w:marLeft w:val="0"/>
              <w:marRight w:val="0"/>
              <w:marTop w:val="0"/>
              <w:marBottom w:val="0"/>
              <w:divBdr>
                <w:top w:val="none" w:sz="0" w:space="0" w:color="auto"/>
                <w:left w:val="none" w:sz="0" w:space="0" w:color="auto"/>
                <w:bottom w:val="none" w:sz="0" w:space="0" w:color="auto"/>
                <w:right w:val="none" w:sz="0" w:space="0" w:color="auto"/>
              </w:divBdr>
            </w:div>
            <w:div w:id="2069448857">
              <w:marLeft w:val="0"/>
              <w:marRight w:val="0"/>
              <w:marTop w:val="0"/>
              <w:marBottom w:val="0"/>
              <w:divBdr>
                <w:top w:val="none" w:sz="0" w:space="0" w:color="auto"/>
                <w:left w:val="none" w:sz="0" w:space="0" w:color="auto"/>
                <w:bottom w:val="none" w:sz="0" w:space="0" w:color="auto"/>
                <w:right w:val="none" w:sz="0" w:space="0" w:color="auto"/>
              </w:divBdr>
            </w:div>
            <w:div w:id="1003897258">
              <w:marLeft w:val="0"/>
              <w:marRight w:val="0"/>
              <w:marTop w:val="0"/>
              <w:marBottom w:val="0"/>
              <w:divBdr>
                <w:top w:val="none" w:sz="0" w:space="0" w:color="auto"/>
                <w:left w:val="none" w:sz="0" w:space="0" w:color="auto"/>
                <w:bottom w:val="none" w:sz="0" w:space="0" w:color="auto"/>
                <w:right w:val="none" w:sz="0" w:space="0" w:color="auto"/>
              </w:divBdr>
            </w:div>
            <w:div w:id="9993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0319">
      <w:bodyDiv w:val="1"/>
      <w:marLeft w:val="0"/>
      <w:marRight w:val="0"/>
      <w:marTop w:val="0"/>
      <w:marBottom w:val="0"/>
      <w:divBdr>
        <w:top w:val="none" w:sz="0" w:space="0" w:color="auto"/>
        <w:left w:val="none" w:sz="0" w:space="0" w:color="auto"/>
        <w:bottom w:val="none" w:sz="0" w:space="0" w:color="auto"/>
        <w:right w:val="none" w:sz="0" w:space="0" w:color="auto"/>
      </w:divBdr>
      <w:divsChild>
        <w:div w:id="499585575">
          <w:marLeft w:val="0"/>
          <w:marRight w:val="0"/>
          <w:marTop w:val="0"/>
          <w:marBottom w:val="0"/>
          <w:divBdr>
            <w:top w:val="none" w:sz="0" w:space="0" w:color="auto"/>
            <w:left w:val="none" w:sz="0" w:space="0" w:color="auto"/>
            <w:bottom w:val="none" w:sz="0" w:space="0" w:color="auto"/>
            <w:right w:val="none" w:sz="0" w:space="0" w:color="auto"/>
          </w:divBdr>
          <w:divsChild>
            <w:div w:id="19910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4251">
      <w:bodyDiv w:val="1"/>
      <w:marLeft w:val="0"/>
      <w:marRight w:val="0"/>
      <w:marTop w:val="0"/>
      <w:marBottom w:val="0"/>
      <w:divBdr>
        <w:top w:val="none" w:sz="0" w:space="0" w:color="auto"/>
        <w:left w:val="none" w:sz="0" w:space="0" w:color="auto"/>
        <w:bottom w:val="none" w:sz="0" w:space="0" w:color="auto"/>
        <w:right w:val="none" w:sz="0" w:space="0" w:color="auto"/>
      </w:divBdr>
      <w:divsChild>
        <w:div w:id="1794791053">
          <w:marLeft w:val="0"/>
          <w:marRight w:val="0"/>
          <w:marTop w:val="0"/>
          <w:marBottom w:val="0"/>
          <w:divBdr>
            <w:top w:val="none" w:sz="0" w:space="0" w:color="auto"/>
            <w:left w:val="none" w:sz="0" w:space="0" w:color="auto"/>
            <w:bottom w:val="none" w:sz="0" w:space="0" w:color="auto"/>
            <w:right w:val="none" w:sz="0" w:space="0" w:color="auto"/>
          </w:divBdr>
          <w:divsChild>
            <w:div w:id="58403026">
              <w:marLeft w:val="0"/>
              <w:marRight w:val="0"/>
              <w:marTop w:val="0"/>
              <w:marBottom w:val="0"/>
              <w:divBdr>
                <w:top w:val="none" w:sz="0" w:space="0" w:color="auto"/>
                <w:left w:val="none" w:sz="0" w:space="0" w:color="auto"/>
                <w:bottom w:val="none" w:sz="0" w:space="0" w:color="auto"/>
                <w:right w:val="none" w:sz="0" w:space="0" w:color="auto"/>
              </w:divBdr>
            </w:div>
            <w:div w:id="421948531">
              <w:marLeft w:val="0"/>
              <w:marRight w:val="0"/>
              <w:marTop w:val="0"/>
              <w:marBottom w:val="0"/>
              <w:divBdr>
                <w:top w:val="none" w:sz="0" w:space="0" w:color="auto"/>
                <w:left w:val="none" w:sz="0" w:space="0" w:color="auto"/>
                <w:bottom w:val="none" w:sz="0" w:space="0" w:color="auto"/>
                <w:right w:val="none" w:sz="0" w:space="0" w:color="auto"/>
              </w:divBdr>
            </w:div>
            <w:div w:id="264121489">
              <w:marLeft w:val="0"/>
              <w:marRight w:val="0"/>
              <w:marTop w:val="0"/>
              <w:marBottom w:val="0"/>
              <w:divBdr>
                <w:top w:val="none" w:sz="0" w:space="0" w:color="auto"/>
                <w:left w:val="none" w:sz="0" w:space="0" w:color="auto"/>
                <w:bottom w:val="none" w:sz="0" w:space="0" w:color="auto"/>
                <w:right w:val="none" w:sz="0" w:space="0" w:color="auto"/>
              </w:divBdr>
            </w:div>
            <w:div w:id="11862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npmjs.com/package/nativescript-google-maps-sdk"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nativescript.org/ui/layout-containers" TargetMode="External"/><Relationship Id="rId11" Type="http://schemas.openxmlformats.org/officeDocument/2006/relationships/image" Target="media/image1.png"/><Relationship Id="rId24" Type="http://schemas.openxmlformats.org/officeDocument/2006/relationships/hyperlink" Target="http://nsimage.brosteins.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s.google.com/maps/documentation/ios-sdk/get-api-key"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developers.google.com/maps/documentation/android-api/signup"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docs.nativescript.org/start/quick-setup"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nativescript.org/tooling/debugging" TargetMode="External"/><Relationship Id="rId36" Type="http://schemas.openxmlformats.org/officeDocument/2006/relationships/image" Target="media/image22.png"/><Relationship Id="rId4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deValueuser\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E32B431D-40A2-4D1E-9AAF-79C60402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TotalTime>
  <Pages>61</Pages>
  <Words>12421</Words>
  <Characters>62109</Characters>
  <Application>Microsoft Office Word</Application>
  <DocSecurity>0</DocSecurity>
  <Lines>517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CodeValueuser</dc:creator>
  <cp:lastModifiedBy>Yael Serry</cp:lastModifiedBy>
  <cp:revision>3</cp:revision>
  <dcterms:created xsi:type="dcterms:W3CDTF">2018-01-24T14:03:00Z</dcterms:created>
  <dcterms:modified xsi:type="dcterms:W3CDTF">2018-01-24T14:10:00Z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